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2F88" w:rsidRDefault="00673C00">
      <w:pPr>
        <w:spacing w:before="60" w:after="60" w:line="300" w:lineRule="auto"/>
        <w:jc w:val="center"/>
        <w:rPr>
          <w:rFonts w:ascii="Times New Roman" w:hAnsi="Times New Roman" w:cs="Times New Roman"/>
          <w:b/>
          <w:sz w:val="24"/>
          <w:szCs w:val="24"/>
        </w:rPr>
      </w:pPr>
      <w:r w:rsidRPr="00673C00">
        <w:rPr>
          <w:rFonts w:ascii="Times New Roman" w:hAnsi="Times New Roman" w:cs="Times New Roman"/>
          <w:b/>
          <w:sz w:val="24"/>
          <w:szCs w:val="24"/>
        </w:rPr>
        <w:drawing>
          <wp:inline distT="0" distB="0" distL="0" distR="0" wp14:anchorId="415CB6A6" wp14:editId="1CD7E52F">
            <wp:extent cx="4177129" cy="819509"/>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rcRect/>
                    <a:stretch>
                      <a:fillRect/>
                    </a:stretch>
                  </pic:blipFill>
                  <pic:spPr>
                    <a:xfrm>
                      <a:off x="0" y="0"/>
                      <a:ext cx="4190222" cy="822078"/>
                    </a:xfrm>
                    <a:prstGeom prst="rect">
                      <a:avLst/>
                    </a:prstGeom>
                    <a:noFill/>
                    <a:ln>
                      <a:noFill/>
                    </a:ln>
                  </pic:spPr>
                </pic:pic>
              </a:graphicData>
            </a:graphic>
          </wp:inline>
        </w:drawing>
      </w: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64764C">
      <w:pPr>
        <w:spacing w:before="60" w:after="60" w:line="300" w:lineRule="auto"/>
        <w:jc w:val="center"/>
      </w:pPr>
      <w:r>
        <w:rPr>
          <w:rFonts w:ascii="Times New Roman" w:hAnsi="Times New Roman" w:cs="Times New Roman"/>
          <w:b/>
          <w:sz w:val="24"/>
          <w:szCs w:val="24"/>
        </w:rPr>
        <w:t>TÀI LIỆ</w:t>
      </w:r>
      <w:r w:rsidR="00576CF5">
        <w:rPr>
          <w:rFonts w:ascii="Times New Roman" w:hAnsi="Times New Roman" w:cs="Times New Roman"/>
          <w:b/>
          <w:sz w:val="24"/>
          <w:szCs w:val="24"/>
        </w:rPr>
        <w:t>U DÀNH</w:t>
      </w:r>
      <w:r>
        <w:rPr>
          <w:rFonts w:ascii="Times New Roman" w:hAnsi="Times New Roman" w:cs="Times New Roman"/>
          <w:b/>
          <w:sz w:val="24"/>
          <w:szCs w:val="24"/>
        </w:rPr>
        <w:t xml:space="preserve"> CHO HỌC VIÊN</w:t>
      </w: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64764C">
      <w:pPr>
        <w:spacing w:before="60" w:after="60" w:line="300" w:lineRule="auto"/>
        <w:jc w:val="center"/>
      </w:pPr>
      <w:bookmarkStart w:id="0" w:name="_GoBack"/>
      <w:bookmarkEnd w:id="0"/>
      <w:r>
        <w:rPr>
          <w:rFonts w:ascii="Times New Roman" w:hAnsi="Times New Roman" w:cs="Times New Roman"/>
          <w:i/>
          <w:iCs/>
          <w:sz w:val="24"/>
          <w:szCs w:val="24"/>
        </w:rPr>
        <w:t>Phiên bản</w:t>
      </w:r>
      <w:r w:rsidR="00576CF5">
        <w:rPr>
          <w:rFonts w:ascii="Times New Roman" w:hAnsi="Times New Roman" w:cs="Times New Roman"/>
          <w:i/>
          <w:iCs/>
          <w:sz w:val="24"/>
          <w:szCs w:val="24"/>
        </w:rPr>
        <w:t xml:space="preserve"> OpenCPS</w:t>
      </w:r>
      <w:r>
        <w:rPr>
          <w:rFonts w:ascii="Times New Roman" w:hAnsi="Times New Roman" w:cs="Times New Roman"/>
          <w:i/>
          <w:iCs/>
          <w:sz w:val="24"/>
          <w:szCs w:val="24"/>
        </w:rPr>
        <w:t xml:space="preserve"> 1.5</w:t>
      </w: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bookmarkStart w:id="1" w:name="_Toc459893800" w:displacedByCustomXml="next"/>
    <w:sdt>
      <w:sdtPr>
        <w:rPr>
          <w:rFonts w:asciiTheme="minorHAnsi" w:eastAsiaTheme="minorHAnsi" w:hAnsiTheme="minorHAnsi" w:cstheme="minorBidi"/>
          <w:b w:val="0"/>
          <w:bCs w:val="0"/>
          <w:color w:val="00000A"/>
          <w:sz w:val="22"/>
          <w:szCs w:val="22"/>
          <w:lang w:eastAsia="en-US"/>
        </w:rPr>
        <w:id w:val="1293788781"/>
        <w:docPartObj>
          <w:docPartGallery w:val="Table of Contents"/>
          <w:docPartUnique/>
        </w:docPartObj>
      </w:sdtPr>
      <w:sdtEndPr/>
      <w:sdtContent>
        <w:p w:rsidR="003A2F88" w:rsidRPr="00681136" w:rsidRDefault="0064764C" w:rsidP="00681136">
          <w:pPr>
            <w:pStyle w:val="TOCHeading"/>
            <w:spacing w:before="60" w:after="60" w:line="300" w:lineRule="auto"/>
            <w:jc w:val="center"/>
          </w:pPr>
          <w:r w:rsidRPr="00681136">
            <w:t>MỤC LỤC</w:t>
          </w:r>
          <w:bookmarkEnd w:id="1"/>
        </w:p>
        <w:p w:rsidR="00681136" w:rsidRDefault="0064764C">
          <w:pPr>
            <w:pStyle w:val="TOC1"/>
            <w:tabs>
              <w:tab w:val="right" w:leader="dot" w:pos="9204"/>
            </w:tabs>
            <w:rPr>
              <w:rFonts w:eastAsiaTheme="minorEastAsia"/>
              <w:noProof/>
              <w:color w:val="auto"/>
            </w:rPr>
          </w:pPr>
          <w:r>
            <w:rPr>
              <w:rFonts w:ascii="Times New Roman" w:hAnsi="Times New Roman"/>
              <w:sz w:val="24"/>
              <w:szCs w:val="24"/>
            </w:rPr>
            <w:fldChar w:fldCharType="begin"/>
          </w:r>
          <w:r>
            <w:instrText>TOC \o "1-4" \h</w:instrText>
          </w:r>
          <w:r>
            <w:rPr>
              <w:rFonts w:ascii="Times New Roman" w:hAnsi="Times New Roman"/>
              <w:sz w:val="24"/>
              <w:szCs w:val="24"/>
            </w:rPr>
            <w:fldChar w:fldCharType="separate"/>
          </w:r>
          <w:hyperlink w:anchor="_Toc459893800" w:history="1"/>
        </w:p>
        <w:p w:rsidR="00681136" w:rsidRDefault="007F4656">
          <w:pPr>
            <w:pStyle w:val="TOC1"/>
            <w:tabs>
              <w:tab w:val="left" w:pos="440"/>
              <w:tab w:val="right" w:leader="dot" w:pos="9204"/>
            </w:tabs>
            <w:rPr>
              <w:rFonts w:eastAsiaTheme="minorEastAsia"/>
              <w:noProof/>
              <w:color w:val="auto"/>
            </w:rPr>
          </w:pPr>
          <w:hyperlink w:anchor="_Toc459893801" w:history="1">
            <w:r w:rsidR="00681136" w:rsidRPr="00FE2A87">
              <w:rPr>
                <w:rStyle w:val="Hyperlink"/>
                <w:noProof/>
              </w:rPr>
              <w:t>I.</w:t>
            </w:r>
            <w:r w:rsidR="00681136">
              <w:rPr>
                <w:rFonts w:eastAsiaTheme="minorEastAsia"/>
                <w:noProof/>
                <w:color w:val="auto"/>
              </w:rPr>
              <w:tab/>
            </w:r>
            <w:r w:rsidR="00681136" w:rsidRPr="00FE2A87">
              <w:rPr>
                <w:rStyle w:val="Hyperlink"/>
                <w:rFonts w:ascii="Times New Roman" w:hAnsi="Times New Roman" w:cs="Arial"/>
                <w:noProof/>
              </w:rPr>
              <w:t>Quản lý thủ tục hành chính (dịch vụ công mức 2)</w:t>
            </w:r>
            <w:r w:rsidR="00681136">
              <w:rPr>
                <w:noProof/>
              </w:rPr>
              <w:tab/>
            </w:r>
            <w:r w:rsidR="00681136">
              <w:rPr>
                <w:noProof/>
              </w:rPr>
              <w:fldChar w:fldCharType="begin"/>
            </w:r>
            <w:r w:rsidR="00681136">
              <w:rPr>
                <w:noProof/>
              </w:rPr>
              <w:instrText xml:space="preserve"> PAGEREF _Toc459893801 \h </w:instrText>
            </w:r>
            <w:r w:rsidR="00681136">
              <w:rPr>
                <w:noProof/>
              </w:rPr>
            </w:r>
            <w:r w:rsidR="00681136">
              <w:rPr>
                <w:noProof/>
              </w:rPr>
              <w:fldChar w:fldCharType="separate"/>
            </w:r>
            <w:r w:rsidR="00681136">
              <w:rPr>
                <w:noProof/>
              </w:rPr>
              <w:t>2</w:t>
            </w:r>
            <w:r w:rsidR="00681136">
              <w:rPr>
                <w:noProof/>
              </w:rPr>
              <w:fldChar w:fldCharType="end"/>
            </w:r>
          </w:hyperlink>
        </w:p>
        <w:p w:rsidR="00681136" w:rsidRDefault="007F4656">
          <w:pPr>
            <w:pStyle w:val="TOC3"/>
            <w:tabs>
              <w:tab w:val="right" w:leader="dot" w:pos="9204"/>
            </w:tabs>
            <w:rPr>
              <w:rFonts w:eastAsiaTheme="minorEastAsia"/>
              <w:noProof/>
              <w:color w:val="auto"/>
            </w:rPr>
          </w:pPr>
          <w:hyperlink w:anchor="_Toc459893802" w:history="1">
            <w:r w:rsidR="00681136" w:rsidRPr="00FE2A87">
              <w:rPr>
                <w:rStyle w:val="Hyperlink"/>
                <w:rFonts w:ascii="Times New Roman" w:hAnsi="Times New Roman"/>
                <w:noProof/>
              </w:rPr>
              <w:t>1.1 Quản lý danh sách thủ tục hành chính</w:t>
            </w:r>
            <w:r w:rsidR="00681136">
              <w:rPr>
                <w:noProof/>
              </w:rPr>
              <w:tab/>
            </w:r>
            <w:r w:rsidR="00681136">
              <w:rPr>
                <w:noProof/>
              </w:rPr>
              <w:fldChar w:fldCharType="begin"/>
            </w:r>
            <w:r w:rsidR="00681136">
              <w:rPr>
                <w:noProof/>
              </w:rPr>
              <w:instrText xml:space="preserve"> PAGEREF _Toc459893802 \h </w:instrText>
            </w:r>
            <w:r w:rsidR="00681136">
              <w:rPr>
                <w:noProof/>
              </w:rPr>
            </w:r>
            <w:r w:rsidR="00681136">
              <w:rPr>
                <w:noProof/>
              </w:rPr>
              <w:fldChar w:fldCharType="separate"/>
            </w:r>
            <w:r w:rsidR="00681136">
              <w:rPr>
                <w:noProof/>
              </w:rPr>
              <w:t>3</w:t>
            </w:r>
            <w:r w:rsidR="00681136">
              <w:rPr>
                <w:noProof/>
              </w:rPr>
              <w:fldChar w:fldCharType="end"/>
            </w:r>
          </w:hyperlink>
        </w:p>
        <w:p w:rsidR="00681136" w:rsidRDefault="007F4656">
          <w:pPr>
            <w:pStyle w:val="TOC3"/>
            <w:tabs>
              <w:tab w:val="right" w:leader="dot" w:pos="9204"/>
            </w:tabs>
            <w:rPr>
              <w:rFonts w:eastAsiaTheme="minorEastAsia"/>
              <w:noProof/>
              <w:color w:val="auto"/>
            </w:rPr>
          </w:pPr>
          <w:hyperlink w:anchor="_Toc459893803" w:history="1">
            <w:r w:rsidR="00681136" w:rsidRPr="00FE2A87">
              <w:rPr>
                <w:rStyle w:val="Hyperlink"/>
                <w:rFonts w:ascii="Times New Roman" w:hAnsi="Times New Roman"/>
                <w:noProof/>
              </w:rPr>
              <w:t>1.2 Quản lý biểu mẫu</w:t>
            </w:r>
            <w:r w:rsidR="00681136">
              <w:rPr>
                <w:noProof/>
              </w:rPr>
              <w:tab/>
            </w:r>
            <w:r w:rsidR="00681136">
              <w:rPr>
                <w:noProof/>
              </w:rPr>
              <w:fldChar w:fldCharType="begin"/>
            </w:r>
            <w:r w:rsidR="00681136">
              <w:rPr>
                <w:noProof/>
              </w:rPr>
              <w:instrText xml:space="preserve"> PAGEREF _Toc459893803 \h </w:instrText>
            </w:r>
            <w:r w:rsidR="00681136">
              <w:rPr>
                <w:noProof/>
              </w:rPr>
            </w:r>
            <w:r w:rsidR="00681136">
              <w:rPr>
                <w:noProof/>
              </w:rPr>
              <w:fldChar w:fldCharType="separate"/>
            </w:r>
            <w:r w:rsidR="00681136">
              <w:rPr>
                <w:noProof/>
              </w:rPr>
              <w:t>7</w:t>
            </w:r>
            <w:r w:rsidR="00681136">
              <w:rPr>
                <w:noProof/>
              </w:rPr>
              <w:fldChar w:fldCharType="end"/>
            </w:r>
          </w:hyperlink>
        </w:p>
        <w:p w:rsidR="00681136" w:rsidRDefault="007F4656">
          <w:pPr>
            <w:pStyle w:val="TOC3"/>
            <w:tabs>
              <w:tab w:val="right" w:leader="dot" w:pos="9204"/>
            </w:tabs>
            <w:rPr>
              <w:rFonts w:eastAsiaTheme="minorEastAsia"/>
              <w:noProof/>
              <w:color w:val="auto"/>
            </w:rPr>
          </w:pPr>
          <w:hyperlink w:anchor="_Toc459893804" w:history="1">
            <w:r w:rsidR="00681136" w:rsidRPr="00FE2A87">
              <w:rPr>
                <w:rStyle w:val="Hyperlink"/>
                <w:rFonts w:ascii="Times New Roman" w:hAnsi="Times New Roman"/>
                <w:noProof/>
              </w:rPr>
              <w:t>1.3 Quản lý lĩnh vực thủ tục</w:t>
            </w:r>
            <w:r w:rsidR="00681136">
              <w:rPr>
                <w:noProof/>
              </w:rPr>
              <w:tab/>
            </w:r>
            <w:r w:rsidR="00681136">
              <w:rPr>
                <w:noProof/>
              </w:rPr>
              <w:fldChar w:fldCharType="begin"/>
            </w:r>
            <w:r w:rsidR="00681136">
              <w:rPr>
                <w:noProof/>
              </w:rPr>
              <w:instrText xml:space="preserve"> PAGEREF _Toc459893804 \h </w:instrText>
            </w:r>
            <w:r w:rsidR="00681136">
              <w:rPr>
                <w:noProof/>
              </w:rPr>
            </w:r>
            <w:r w:rsidR="00681136">
              <w:rPr>
                <w:noProof/>
              </w:rPr>
              <w:fldChar w:fldCharType="separate"/>
            </w:r>
            <w:r w:rsidR="00681136">
              <w:rPr>
                <w:noProof/>
              </w:rPr>
              <w:t>9</w:t>
            </w:r>
            <w:r w:rsidR="00681136">
              <w:rPr>
                <w:noProof/>
              </w:rPr>
              <w:fldChar w:fldCharType="end"/>
            </w:r>
          </w:hyperlink>
        </w:p>
        <w:p w:rsidR="00681136" w:rsidRDefault="007F4656">
          <w:pPr>
            <w:pStyle w:val="TOC3"/>
            <w:tabs>
              <w:tab w:val="right" w:leader="dot" w:pos="9204"/>
            </w:tabs>
            <w:rPr>
              <w:rFonts w:eastAsiaTheme="minorEastAsia"/>
              <w:noProof/>
              <w:color w:val="auto"/>
            </w:rPr>
          </w:pPr>
          <w:hyperlink w:anchor="_Toc459893805" w:history="1">
            <w:r w:rsidR="00681136" w:rsidRPr="00FE2A87">
              <w:rPr>
                <w:rStyle w:val="Hyperlink"/>
                <w:rFonts w:ascii="Times New Roman" w:hAnsi="Times New Roman"/>
                <w:noProof/>
              </w:rPr>
              <w:t>1.4 Quản lý cấp hành chính</w:t>
            </w:r>
            <w:r w:rsidR="00681136">
              <w:rPr>
                <w:noProof/>
              </w:rPr>
              <w:tab/>
            </w:r>
            <w:r w:rsidR="00681136">
              <w:rPr>
                <w:noProof/>
              </w:rPr>
              <w:fldChar w:fldCharType="begin"/>
            </w:r>
            <w:r w:rsidR="00681136">
              <w:rPr>
                <w:noProof/>
              </w:rPr>
              <w:instrText xml:space="preserve"> PAGEREF _Toc459893805 \h </w:instrText>
            </w:r>
            <w:r w:rsidR="00681136">
              <w:rPr>
                <w:noProof/>
              </w:rPr>
            </w:r>
            <w:r w:rsidR="00681136">
              <w:rPr>
                <w:noProof/>
              </w:rPr>
              <w:fldChar w:fldCharType="separate"/>
            </w:r>
            <w:r w:rsidR="00681136">
              <w:rPr>
                <w:noProof/>
              </w:rPr>
              <w:t>10</w:t>
            </w:r>
            <w:r w:rsidR="00681136">
              <w:rPr>
                <w:noProof/>
              </w:rPr>
              <w:fldChar w:fldCharType="end"/>
            </w:r>
          </w:hyperlink>
        </w:p>
        <w:p w:rsidR="00681136" w:rsidRDefault="007F4656">
          <w:pPr>
            <w:pStyle w:val="TOC3"/>
            <w:tabs>
              <w:tab w:val="right" w:leader="dot" w:pos="9204"/>
            </w:tabs>
            <w:rPr>
              <w:rFonts w:eastAsiaTheme="minorEastAsia"/>
              <w:noProof/>
              <w:color w:val="auto"/>
            </w:rPr>
          </w:pPr>
          <w:hyperlink w:anchor="_Toc459893806" w:history="1">
            <w:r w:rsidR="00681136" w:rsidRPr="00FE2A87">
              <w:rPr>
                <w:rStyle w:val="Hyperlink"/>
                <w:rFonts w:ascii="Times New Roman" w:hAnsi="Times New Roman"/>
                <w:noProof/>
              </w:rPr>
              <w:t>1.5 Quản lý tổ chức cán bộ</w:t>
            </w:r>
            <w:r w:rsidR="00681136">
              <w:rPr>
                <w:noProof/>
              </w:rPr>
              <w:tab/>
            </w:r>
            <w:r w:rsidR="00681136">
              <w:rPr>
                <w:noProof/>
              </w:rPr>
              <w:fldChar w:fldCharType="begin"/>
            </w:r>
            <w:r w:rsidR="00681136">
              <w:rPr>
                <w:noProof/>
              </w:rPr>
              <w:instrText xml:space="preserve"> PAGEREF _Toc459893806 \h </w:instrText>
            </w:r>
            <w:r w:rsidR="00681136">
              <w:rPr>
                <w:noProof/>
              </w:rPr>
            </w:r>
            <w:r w:rsidR="00681136">
              <w:rPr>
                <w:noProof/>
              </w:rPr>
              <w:fldChar w:fldCharType="separate"/>
            </w:r>
            <w:r w:rsidR="00681136">
              <w:rPr>
                <w:noProof/>
              </w:rPr>
              <w:t>11</w:t>
            </w:r>
            <w:r w:rsidR="00681136">
              <w:rPr>
                <w:noProof/>
              </w:rPr>
              <w:fldChar w:fldCharType="end"/>
            </w:r>
          </w:hyperlink>
        </w:p>
        <w:p w:rsidR="00681136" w:rsidRDefault="007F4656">
          <w:pPr>
            <w:pStyle w:val="TOC3"/>
            <w:tabs>
              <w:tab w:val="right" w:leader="dot" w:pos="9204"/>
            </w:tabs>
            <w:rPr>
              <w:rFonts w:eastAsiaTheme="minorEastAsia"/>
              <w:noProof/>
              <w:color w:val="auto"/>
            </w:rPr>
          </w:pPr>
          <w:hyperlink w:anchor="_Toc459893807" w:history="1">
            <w:r w:rsidR="00681136" w:rsidRPr="00FE2A87">
              <w:rPr>
                <w:rStyle w:val="Hyperlink"/>
                <w:rFonts w:ascii="Times New Roman" w:hAnsi="Times New Roman"/>
                <w:noProof/>
              </w:rPr>
              <w:t>1.5.1. Tạo tổ chức</w:t>
            </w:r>
            <w:r w:rsidR="00681136">
              <w:rPr>
                <w:noProof/>
              </w:rPr>
              <w:tab/>
            </w:r>
            <w:r w:rsidR="00681136">
              <w:rPr>
                <w:noProof/>
              </w:rPr>
              <w:fldChar w:fldCharType="begin"/>
            </w:r>
            <w:r w:rsidR="00681136">
              <w:rPr>
                <w:noProof/>
              </w:rPr>
              <w:instrText xml:space="preserve"> PAGEREF _Toc459893807 \h </w:instrText>
            </w:r>
            <w:r w:rsidR="00681136">
              <w:rPr>
                <w:noProof/>
              </w:rPr>
            </w:r>
            <w:r w:rsidR="00681136">
              <w:rPr>
                <w:noProof/>
              </w:rPr>
              <w:fldChar w:fldCharType="separate"/>
            </w:r>
            <w:r w:rsidR="00681136">
              <w:rPr>
                <w:noProof/>
              </w:rPr>
              <w:t>11</w:t>
            </w:r>
            <w:r w:rsidR="00681136">
              <w:rPr>
                <w:noProof/>
              </w:rPr>
              <w:fldChar w:fldCharType="end"/>
            </w:r>
          </w:hyperlink>
        </w:p>
        <w:p w:rsidR="00681136" w:rsidRDefault="007F4656">
          <w:pPr>
            <w:pStyle w:val="TOC3"/>
            <w:tabs>
              <w:tab w:val="right" w:leader="dot" w:pos="9204"/>
            </w:tabs>
            <w:rPr>
              <w:rFonts w:eastAsiaTheme="minorEastAsia"/>
              <w:noProof/>
              <w:color w:val="auto"/>
            </w:rPr>
          </w:pPr>
          <w:hyperlink w:anchor="_Toc459893808" w:history="1">
            <w:r w:rsidR="00681136" w:rsidRPr="00FE2A87">
              <w:rPr>
                <w:rStyle w:val="Hyperlink"/>
                <w:rFonts w:ascii="Times New Roman" w:hAnsi="Times New Roman"/>
                <w:noProof/>
              </w:rPr>
              <w:t>1.5..2. Tạo cán bộ</w:t>
            </w:r>
            <w:r w:rsidR="00681136">
              <w:rPr>
                <w:noProof/>
              </w:rPr>
              <w:tab/>
            </w:r>
            <w:r w:rsidR="00681136">
              <w:rPr>
                <w:noProof/>
              </w:rPr>
              <w:fldChar w:fldCharType="begin"/>
            </w:r>
            <w:r w:rsidR="00681136">
              <w:rPr>
                <w:noProof/>
              </w:rPr>
              <w:instrText xml:space="preserve"> PAGEREF _Toc459893808 \h </w:instrText>
            </w:r>
            <w:r w:rsidR="00681136">
              <w:rPr>
                <w:noProof/>
              </w:rPr>
            </w:r>
            <w:r w:rsidR="00681136">
              <w:rPr>
                <w:noProof/>
              </w:rPr>
              <w:fldChar w:fldCharType="separate"/>
            </w:r>
            <w:r w:rsidR="00681136">
              <w:rPr>
                <w:noProof/>
              </w:rPr>
              <w:t>13</w:t>
            </w:r>
            <w:r w:rsidR="00681136">
              <w:rPr>
                <w:noProof/>
              </w:rPr>
              <w:fldChar w:fldCharType="end"/>
            </w:r>
          </w:hyperlink>
        </w:p>
        <w:p w:rsidR="00681136" w:rsidRDefault="007F4656">
          <w:pPr>
            <w:pStyle w:val="TOC1"/>
            <w:tabs>
              <w:tab w:val="left" w:pos="440"/>
              <w:tab w:val="right" w:leader="dot" w:pos="9204"/>
            </w:tabs>
            <w:rPr>
              <w:rFonts w:eastAsiaTheme="minorEastAsia"/>
              <w:noProof/>
              <w:color w:val="auto"/>
            </w:rPr>
          </w:pPr>
          <w:hyperlink w:anchor="_Toc459893809" w:history="1">
            <w:r w:rsidR="00681136" w:rsidRPr="00FE2A87">
              <w:rPr>
                <w:rStyle w:val="Hyperlink"/>
                <w:rFonts w:ascii="Times New Roman" w:hAnsi="Times New Roman" w:cs="Arial"/>
                <w:noProof/>
              </w:rPr>
              <w:t>II.</w:t>
            </w:r>
            <w:r w:rsidR="00681136">
              <w:rPr>
                <w:rFonts w:eastAsiaTheme="minorEastAsia"/>
                <w:noProof/>
                <w:color w:val="auto"/>
              </w:rPr>
              <w:tab/>
            </w:r>
            <w:r w:rsidR="00681136" w:rsidRPr="00FE2A87">
              <w:rPr>
                <w:rStyle w:val="Hyperlink"/>
                <w:rFonts w:ascii="Times New Roman" w:hAnsi="Times New Roman" w:cs="Arial"/>
                <w:noProof/>
              </w:rPr>
              <w:t>Cấu hình dịch vụ công cấp 3 (thành phần hồ sơ)</w:t>
            </w:r>
            <w:r w:rsidR="00681136">
              <w:rPr>
                <w:noProof/>
              </w:rPr>
              <w:tab/>
            </w:r>
            <w:r w:rsidR="00681136">
              <w:rPr>
                <w:noProof/>
              </w:rPr>
              <w:fldChar w:fldCharType="begin"/>
            </w:r>
            <w:r w:rsidR="00681136">
              <w:rPr>
                <w:noProof/>
              </w:rPr>
              <w:instrText xml:space="preserve"> PAGEREF _Toc459893809 \h </w:instrText>
            </w:r>
            <w:r w:rsidR="00681136">
              <w:rPr>
                <w:noProof/>
              </w:rPr>
            </w:r>
            <w:r w:rsidR="00681136">
              <w:rPr>
                <w:noProof/>
              </w:rPr>
              <w:fldChar w:fldCharType="separate"/>
            </w:r>
            <w:r w:rsidR="00681136">
              <w:rPr>
                <w:noProof/>
              </w:rPr>
              <w:t>15</w:t>
            </w:r>
            <w:r w:rsidR="00681136">
              <w:rPr>
                <w:noProof/>
              </w:rPr>
              <w:fldChar w:fldCharType="end"/>
            </w:r>
          </w:hyperlink>
        </w:p>
        <w:p w:rsidR="00681136" w:rsidRDefault="007F4656">
          <w:pPr>
            <w:pStyle w:val="TOC1"/>
            <w:tabs>
              <w:tab w:val="left" w:pos="660"/>
              <w:tab w:val="right" w:leader="dot" w:pos="9204"/>
            </w:tabs>
            <w:rPr>
              <w:rFonts w:eastAsiaTheme="minorEastAsia"/>
              <w:noProof/>
              <w:color w:val="auto"/>
            </w:rPr>
          </w:pPr>
          <w:hyperlink w:anchor="_Toc459893810" w:history="1">
            <w:r w:rsidR="00681136" w:rsidRPr="00FE2A87">
              <w:rPr>
                <w:rStyle w:val="Hyperlink"/>
                <w:rFonts w:ascii="Times New Roman" w:hAnsi="Times New Roman" w:cs="Arial"/>
                <w:noProof/>
              </w:rPr>
              <w:t>III.</w:t>
            </w:r>
            <w:r w:rsidR="00681136">
              <w:rPr>
                <w:rFonts w:eastAsiaTheme="minorEastAsia"/>
                <w:noProof/>
                <w:color w:val="auto"/>
              </w:rPr>
              <w:tab/>
            </w:r>
            <w:r w:rsidR="00681136" w:rsidRPr="00FE2A87">
              <w:rPr>
                <w:rStyle w:val="Hyperlink"/>
                <w:rFonts w:ascii="Times New Roman" w:hAnsi="Times New Roman" w:cs="Arial"/>
                <w:noProof/>
              </w:rPr>
              <w:t>Quản trị quy trình thủ tục</w:t>
            </w:r>
            <w:r w:rsidR="00681136">
              <w:rPr>
                <w:noProof/>
              </w:rPr>
              <w:tab/>
            </w:r>
            <w:r w:rsidR="00681136">
              <w:rPr>
                <w:noProof/>
              </w:rPr>
              <w:fldChar w:fldCharType="begin"/>
            </w:r>
            <w:r w:rsidR="00681136">
              <w:rPr>
                <w:noProof/>
              </w:rPr>
              <w:instrText xml:space="preserve"> PAGEREF _Toc459893810 \h </w:instrText>
            </w:r>
            <w:r w:rsidR="00681136">
              <w:rPr>
                <w:noProof/>
              </w:rPr>
            </w:r>
            <w:r w:rsidR="00681136">
              <w:rPr>
                <w:noProof/>
              </w:rPr>
              <w:fldChar w:fldCharType="separate"/>
            </w:r>
            <w:r w:rsidR="00681136">
              <w:rPr>
                <w:noProof/>
              </w:rPr>
              <w:t>21</w:t>
            </w:r>
            <w:r w:rsidR="00681136">
              <w:rPr>
                <w:noProof/>
              </w:rPr>
              <w:fldChar w:fldCharType="end"/>
            </w:r>
          </w:hyperlink>
        </w:p>
        <w:p w:rsidR="00681136" w:rsidRDefault="007F4656">
          <w:pPr>
            <w:pStyle w:val="TOC3"/>
            <w:tabs>
              <w:tab w:val="right" w:leader="dot" w:pos="9204"/>
            </w:tabs>
            <w:rPr>
              <w:rFonts w:eastAsiaTheme="minorEastAsia"/>
              <w:noProof/>
              <w:color w:val="auto"/>
            </w:rPr>
          </w:pPr>
          <w:hyperlink w:anchor="_Toc459893811" w:history="1">
            <w:r w:rsidR="00681136" w:rsidRPr="00FE2A87">
              <w:rPr>
                <w:rStyle w:val="Hyperlink"/>
                <w:rFonts w:ascii="Times New Roman" w:hAnsi="Times New Roman"/>
                <w:noProof/>
              </w:rPr>
              <w:t>3.1. Cấu hình bước xử lý</w:t>
            </w:r>
            <w:r w:rsidR="00681136">
              <w:rPr>
                <w:noProof/>
              </w:rPr>
              <w:tab/>
            </w:r>
            <w:r w:rsidR="00681136">
              <w:rPr>
                <w:noProof/>
              </w:rPr>
              <w:fldChar w:fldCharType="begin"/>
            </w:r>
            <w:r w:rsidR="00681136">
              <w:rPr>
                <w:noProof/>
              </w:rPr>
              <w:instrText xml:space="preserve"> PAGEREF _Toc459893811 \h </w:instrText>
            </w:r>
            <w:r w:rsidR="00681136">
              <w:rPr>
                <w:noProof/>
              </w:rPr>
            </w:r>
            <w:r w:rsidR="00681136">
              <w:rPr>
                <w:noProof/>
              </w:rPr>
              <w:fldChar w:fldCharType="separate"/>
            </w:r>
            <w:r w:rsidR="00681136">
              <w:rPr>
                <w:noProof/>
              </w:rPr>
              <w:t>22</w:t>
            </w:r>
            <w:r w:rsidR="00681136">
              <w:rPr>
                <w:noProof/>
              </w:rPr>
              <w:fldChar w:fldCharType="end"/>
            </w:r>
          </w:hyperlink>
        </w:p>
        <w:p w:rsidR="00681136" w:rsidRDefault="007F4656">
          <w:pPr>
            <w:pStyle w:val="TOC3"/>
            <w:tabs>
              <w:tab w:val="right" w:leader="dot" w:pos="9204"/>
            </w:tabs>
            <w:rPr>
              <w:rFonts w:eastAsiaTheme="minorEastAsia"/>
              <w:noProof/>
              <w:color w:val="auto"/>
            </w:rPr>
          </w:pPr>
          <w:hyperlink w:anchor="_Toc459893812" w:history="1">
            <w:r w:rsidR="00681136" w:rsidRPr="00FE2A87">
              <w:rPr>
                <w:rStyle w:val="Hyperlink"/>
                <w:rFonts w:ascii="Times New Roman" w:hAnsi="Times New Roman"/>
                <w:noProof/>
              </w:rPr>
              <w:t>3.2. Cấu hình thao tác xử lý</w:t>
            </w:r>
            <w:r w:rsidR="00681136">
              <w:rPr>
                <w:noProof/>
              </w:rPr>
              <w:tab/>
            </w:r>
            <w:r w:rsidR="00681136">
              <w:rPr>
                <w:noProof/>
              </w:rPr>
              <w:fldChar w:fldCharType="begin"/>
            </w:r>
            <w:r w:rsidR="00681136">
              <w:rPr>
                <w:noProof/>
              </w:rPr>
              <w:instrText xml:space="preserve"> PAGEREF _Toc459893812 \h </w:instrText>
            </w:r>
            <w:r w:rsidR="00681136">
              <w:rPr>
                <w:noProof/>
              </w:rPr>
            </w:r>
            <w:r w:rsidR="00681136">
              <w:rPr>
                <w:noProof/>
              </w:rPr>
              <w:fldChar w:fldCharType="separate"/>
            </w:r>
            <w:r w:rsidR="00681136">
              <w:rPr>
                <w:noProof/>
              </w:rPr>
              <w:t>24</w:t>
            </w:r>
            <w:r w:rsidR="00681136">
              <w:rPr>
                <w:noProof/>
              </w:rPr>
              <w:fldChar w:fldCharType="end"/>
            </w:r>
          </w:hyperlink>
        </w:p>
        <w:p w:rsidR="003A2F88" w:rsidRDefault="0064764C">
          <w:pPr>
            <w:pStyle w:val="Contents3"/>
            <w:tabs>
              <w:tab w:val="right" w:leader="dot" w:pos="9214"/>
            </w:tabs>
          </w:pPr>
          <w:r>
            <w:fldChar w:fldCharType="end"/>
          </w:r>
        </w:p>
      </w:sdtContent>
    </w:sdt>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3A2F88">
      <w:pPr>
        <w:spacing w:before="60" w:after="60" w:line="300" w:lineRule="auto"/>
        <w:jc w:val="center"/>
        <w:rPr>
          <w:rFonts w:ascii="Times New Roman" w:hAnsi="Times New Roman" w:cs="Times New Roman"/>
          <w:b/>
          <w:sz w:val="24"/>
          <w:szCs w:val="24"/>
        </w:rPr>
      </w:pPr>
    </w:p>
    <w:p w:rsidR="003A2F88" w:rsidRDefault="0064764C">
      <w:pPr>
        <w:pStyle w:val="Heading1"/>
        <w:numPr>
          <w:ilvl w:val="0"/>
          <w:numId w:val="1"/>
        </w:numPr>
        <w:tabs>
          <w:tab w:val="left" w:pos="284"/>
        </w:tabs>
        <w:spacing w:before="60" w:after="60" w:line="300" w:lineRule="auto"/>
        <w:ind w:left="142" w:hanging="142"/>
        <w:contextualSpacing/>
      </w:pPr>
      <w:bookmarkStart w:id="2" w:name="__DdeLink__1614_507313828"/>
      <w:bookmarkStart w:id="3" w:name="_Toc459893801"/>
      <w:bookmarkEnd w:id="2"/>
      <w:r>
        <w:rPr>
          <w:rFonts w:ascii="Times New Roman" w:hAnsi="Times New Roman" w:cs="Arial"/>
          <w:sz w:val="24"/>
          <w:szCs w:val="24"/>
        </w:rPr>
        <w:lastRenderedPageBreak/>
        <w:t>Quản lý thủ tục hành chính (dịch vụ công mức 2)</w:t>
      </w:r>
      <w:bookmarkEnd w:id="3"/>
    </w:p>
    <w:p w:rsidR="003A2F88" w:rsidRDefault="0064764C">
      <w:pPr>
        <w:pStyle w:val="TextBody"/>
        <w:numPr>
          <w:ilvl w:val="0"/>
          <w:numId w:val="2"/>
        </w:numPr>
        <w:tabs>
          <w:tab w:val="left" w:pos="0"/>
        </w:tabs>
        <w:spacing w:after="0"/>
        <w:rPr>
          <w:rFonts w:ascii="Times New Roman" w:hAnsi="Times New Roman"/>
          <w:sz w:val="24"/>
          <w:szCs w:val="24"/>
        </w:rPr>
      </w:pPr>
      <w:r>
        <w:rPr>
          <w:rFonts w:ascii="Times New Roman" w:hAnsi="Times New Roman"/>
          <w:sz w:val="24"/>
          <w:szCs w:val="24"/>
        </w:rPr>
        <w:t xml:space="preserve">Xem/thêm/sửa/xóa cấp quản lý thủ tục hành chính trong bảng danh mục </w:t>
      </w:r>
    </w:p>
    <w:p w:rsidR="003A2F88" w:rsidRDefault="0064764C">
      <w:pPr>
        <w:pStyle w:val="TextBody"/>
        <w:numPr>
          <w:ilvl w:val="0"/>
          <w:numId w:val="2"/>
        </w:numPr>
        <w:tabs>
          <w:tab w:val="left" w:pos="0"/>
        </w:tabs>
        <w:spacing w:after="0"/>
        <w:rPr>
          <w:rFonts w:ascii="Times New Roman" w:hAnsi="Times New Roman"/>
          <w:sz w:val="24"/>
          <w:szCs w:val="24"/>
        </w:rPr>
      </w:pPr>
      <w:r>
        <w:rPr>
          <w:rFonts w:ascii="Times New Roman" w:hAnsi="Times New Roman"/>
          <w:sz w:val="24"/>
          <w:szCs w:val="24"/>
        </w:rPr>
        <w:t xml:space="preserve">Xem/thêm/sửa/xóa lĩnh vực thủ tục trong bảng danh mục </w:t>
      </w:r>
    </w:p>
    <w:p w:rsidR="003A2F88" w:rsidRDefault="0064764C">
      <w:pPr>
        <w:pStyle w:val="TextBody"/>
        <w:numPr>
          <w:ilvl w:val="0"/>
          <w:numId w:val="2"/>
        </w:numPr>
        <w:tabs>
          <w:tab w:val="left" w:pos="0"/>
        </w:tabs>
        <w:spacing w:after="0"/>
        <w:rPr>
          <w:rFonts w:ascii="Times New Roman" w:hAnsi="Times New Roman"/>
          <w:sz w:val="24"/>
          <w:szCs w:val="24"/>
        </w:rPr>
      </w:pPr>
      <w:r>
        <w:rPr>
          <w:rFonts w:ascii="Times New Roman" w:hAnsi="Times New Roman"/>
          <w:sz w:val="24"/>
          <w:szCs w:val="24"/>
        </w:rPr>
        <w:t xml:space="preserve">Xem/thêm/sửa/xóa thủ tục hành chính </w:t>
      </w:r>
    </w:p>
    <w:p w:rsidR="003A2F88" w:rsidRDefault="0064764C">
      <w:pPr>
        <w:pStyle w:val="TextBody"/>
        <w:numPr>
          <w:ilvl w:val="0"/>
          <w:numId w:val="2"/>
        </w:numPr>
        <w:tabs>
          <w:tab w:val="left" w:pos="0"/>
        </w:tabs>
        <w:spacing w:after="0"/>
        <w:rPr>
          <w:rFonts w:ascii="Times New Roman" w:hAnsi="Times New Roman"/>
          <w:sz w:val="24"/>
          <w:szCs w:val="24"/>
        </w:rPr>
      </w:pPr>
      <w:r>
        <w:rPr>
          <w:rFonts w:ascii="Times New Roman" w:hAnsi="Times New Roman"/>
          <w:sz w:val="24"/>
          <w:szCs w:val="24"/>
        </w:rPr>
        <w:t>Lọc thủ tục hành chính theo các theo phân nhóm cấp quản lý thủ tục hành chính và lĩnh vực thủ tục</w:t>
      </w:r>
    </w:p>
    <w:p w:rsidR="003A2F88" w:rsidRDefault="0064764C">
      <w:pPr>
        <w:pStyle w:val="TextBody"/>
        <w:numPr>
          <w:ilvl w:val="0"/>
          <w:numId w:val="2"/>
        </w:numPr>
        <w:tabs>
          <w:tab w:val="left" w:pos="0"/>
        </w:tabs>
        <w:spacing w:after="0"/>
        <w:rPr>
          <w:rFonts w:ascii="Times New Roman" w:hAnsi="Times New Roman"/>
          <w:sz w:val="24"/>
          <w:szCs w:val="24"/>
        </w:rPr>
      </w:pPr>
      <w:r>
        <w:rPr>
          <w:rFonts w:ascii="Times New Roman" w:hAnsi="Times New Roman"/>
          <w:sz w:val="24"/>
          <w:szCs w:val="24"/>
        </w:rPr>
        <w:t xml:space="preserve">Tìm kiếm thủ tục hành chính theo từ khóa fulltext </w:t>
      </w:r>
    </w:p>
    <w:p w:rsidR="003A2F88" w:rsidRDefault="0064764C">
      <w:pPr>
        <w:pStyle w:val="TextBody"/>
        <w:numPr>
          <w:ilvl w:val="0"/>
          <w:numId w:val="2"/>
        </w:numPr>
        <w:tabs>
          <w:tab w:val="left" w:pos="0"/>
        </w:tabs>
        <w:rPr>
          <w:rFonts w:ascii="Times New Roman" w:hAnsi="Times New Roman"/>
          <w:sz w:val="24"/>
          <w:szCs w:val="24"/>
        </w:rPr>
      </w:pPr>
      <w:r>
        <w:rPr>
          <w:rFonts w:ascii="Times New Roman" w:hAnsi="Times New Roman"/>
          <w:sz w:val="24"/>
          <w:szCs w:val="24"/>
        </w:rPr>
        <w:t xml:space="preserve">Xem/thêm/sửa/xóa mẫu đơn, tờ khai (upload file) </w:t>
      </w:r>
    </w:p>
    <w:p w:rsidR="003A2F88" w:rsidRDefault="0064764C">
      <w:pPr>
        <w:pStyle w:val="Heading3"/>
      </w:pPr>
      <w:bookmarkStart w:id="4" w:name="_Toc459893802"/>
      <w:r>
        <w:rPr>
          <w:rFonts w:ascii="Times New Roman" w:hAnsi="Times New Roman"/>
          <w:sz w:val="24"/>
          <w:szCs w:val="24"/>
        </w:rPr>
        <w:t>1.1 Quản lý danh sách thủ tục hành chính</w:t>
      </w:r>
      <w:bookmarkEnd w:id="4"/>
    </w:p>
    <w:p w:rsidR="003A2F88" w:rsidRDefault="0064764C">
      <w:pPr>
        <w:pStyle w:val="TextBody"/>
        <w:rPr>
          <w:rFonts w:ascii="Times New Roman" w:hAnsi="Times New Roman"/>
          <w:sz w:val="24"/>
          <w:szCs w:val="24"/>
        </w:rPr>
      </w:pPr>
      <w:r>
        <w:rPr>
          <w:rFonts w:ascii="Times New Roman" w:hAnsi="Times New Roman"/>
          <w:sz w:val="24"/>
          <w:szCs w:val="24"/>
        </w:rPr>
        <w:t>Danh sách thủ tục hành chính:</w:t>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850890" cy="2900680"/>
            <wp:effectExtent l="0" t="0" r="0" b="0"/>
            <wp:wrapTopAndBottom/>
            <wp:docPr id="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
                    <pic:cNvPicPr>
                      <a:picLocks noChangeAspect="1" noChangeArrowheads="1"/>
                    </pic:cNvPicPr>
                  </pic:nvPicPr>
                  <pic:blipFill>
                    <a:blip r:embed="rId10"/>
                    <a:stretch>
                      <a:fillRect/>
                    </a:stretch>
                  </pic:blipFill>
                  <pic:spPr bwMode="auto">
                    <a:xfrm>
                      <a:off x="0" y="0"/>
                      <a:ext cx="5850890" cy="2900680"/>
                    </a:xfrm>
                    <a:prstGeom prst="rect">
                      <a:avLst/>
                    </a:prstGeom>
                  </pic:spPr>
                </pic:pic>
              </a:graphicData>
            </a:graphic>
          </wp:anchor>
        </w:drawing>
      </w:r>
    </w:p>
    <w:p w:rsidR="003A2F88" w:rsidRDefault="0064764C">
      <w:pPr>
        <w:pStyle w:val="TextBody"/>
        <w:rPr>
          <w:rFonts w:ascii="Times New Roman" w:hAnsi="Times New Roman"/>
          <w:sz w:val="24"/>
          <w:szCs w:val="24"/>
        </w:rPr>
      </w:pPr>
      <w:r>
        <w:rPr>
          <w:rFonts w:ascii="Times New Roman" w:hAnsi="Times New Roman"/>
          <w:sz w:val="24"/>
          <w:szCs w:val="24"/>
        </w:rPr>
        <w:t>Thêm thủ tục hành chính:</w:t>
      </w:r>
    </w:p>
    <w:p w:rsidR="003A2F88" w:rsidRDefault="0064764C">
      <w:pPr>
        <w:pStyle w:val="TextBody"/>
        <w:rPr>
          <w:rFonts w:ascii="Times New Roman" w:hAnsi="Times New Roman"/>
          <w:sz w:val="24"/>
          <w:szCs w:val="24"/>
        </w:rPr>
      </w:pPr>
      <w:r>
        <w:rPr>
          <w:rFonts w:ascii="Times New Roman" w:hAnsi="Times New Roman"/>
          <w:sz w:val="24"/>
          <w:szCs w:val="24"/>
        </w:rPr>
        <w:t xml:space="preserve">Bước 1: Click vào nút </w:t>
      </w:r>
      <w:r>
        <w:rPr>
          <w:rFonts w:ascii="Times New Roman" w:hAnsi="Times New Roman"/>
          <w:b/>
          <w:bCs/>
          <w:sz w:val="24"/>
          <w:szCs w:val="24"/>
        </w:rPr>
        <w:t xml:space="preserve">[Thêm thủ tục hành chính] </w:t>
      </w:r>
      <w:r>
        <w:rPr>
          <w:rFonts w:ascii="Times New Roman" w:hAnsi="Times New Roman"/>
          <w:sz w:val="24"/>
          <w:szCs w:val="24"/>
        </w:rPr>
        <w:t>màn hình hiển thị như sau:</w:t>
      </w:r>
    </w:p>
    <w:p w:rsidR="003A2F88" w:rsidRDefault="0064764C">
      <w:pPr>
        <w:pStyle w:val="TextBody"/>
        <w:rPr>
          <w:rFonts w:ascii="Times New Roman" w:hAnsi="Times New Roman"/>
          <w:sz w:val="24"/>
          <w:szCs w:val="24"/>
        </w:rPr>
      </w:pPr>
      <w:r>
        <w:br w:type="page"/>
      </w:r>
    </w:p>
    <w:p w:rsidR="003A2F88" w:rsidRDefault="0064764C">
      <w:pPr>
        <w:pStyle w:val="TextBody"/>
        <w:rPr>
          <w:rFonts w:ascii="Times New Roman" w:hAnsi="Times New Roman"/>
          <w:sz w:val="24"/>
          <w:szCs w:val="24"/>
        </w:rPr>
      </w:pPr>
      <w:r>
        <w:rPr>
          <w:rFonts w:ascii="Times New Roman" w:hAnsi="Times New Roman"/>
          <w:noProof/>
          <w:sz w:val="24"/>
          <w:szCs w:val="24"/>
        </w:rPr>
        <w:lastRenderedPageBreak/>
        <w:drawing>
          <wp:anchor distT="0" distB="0" distL="0" distR="0" simplePos="0" relativeHeight="9" behindDoc="0" locked="0" layoutInCell="1" allowOverlap="1">
            <wp:simplePos x="0" y="0"/>
            <wp:positionH relativeFrom="page">
              <wp:align>center</wp:align>
            </wp:positionH>
            <wp:positionV relativeFrom="page">
              <wp:posOffset>1057275</wp:posOffset>
            </wp:positionV>
            <wp:extent cx="5462270" cy="7493000"/>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5462270" cy="7493000"/>
                    </a:xfrm>
                    <a:prstGeom prst="rect">
                      <a:avLst/>
                    </a:prstGeom>
                  </pic:spPr>
                </pic:pic>
              </a:graphicData>
            </a:graphic>
          </wp:anchor>
        </w:drawing>
      </w:r>
      <w:r>
        <w:br w:type="page"/>
      </w:r>
    </w:p>
    <w:p w:rsidR="003A2F88" w:rsidRDefault="0064764C">
      <w:pPr>
        <w:pStyle w:val="TextBody"/>
        <w:rPr>
          <w:rFonts w:ascii="Times New Roman" w:hAnsi="Times New Roman"/>
          <w:sz w:val="24"/>
          <w:szCs w:val="24"/>
        </w:rPr>
      </w:pPr>
      <w:r>
        <w:rPr>
          <w:rFonts w:ascii="Times New Roman" w:hAnsi="Times New Roman"/>
          <w:sz w:val="24"/>
          <w:szCs w:val="24"/>
        </w:rPr>
        <w:lastRenderedPageBreak/>
        <w:t xml:space="preserve">Màn hình cập nhật thông tin chi tiết thủ tục hành chính bao gồm: </w:t>
      </w:r>
    </w:p>
    <w:p w:rsidR="003A2F88" w:rsidRDefault="0064764C">
      <w:pPr>
        <w:pStyle w:val="TextBody"/>
        <w:ind w:left="720"/>
        <w:rPr>
          <w:rFonts w:ascii="Times New Roman" w:hAnsi="Times New Roman"/>
          <w:sz w:val="24"/>
          <w:szCs w:val="24"/>
        </w:rPr>
      </w:pPr>
      <w:r>
        <w:rPr>
          <w:rFonts w:ascii="Times New Roman" w:hAnsi="Times New Roman"/>
          <w:sz w:val="24"/>
          <w:szCs w:val="24"/>
        </w:rPr>
        <w:t>- Thông tin chung:</w:t>
      </w:r>
    </w:p>
    <w:p w:rsidR="003A2F88" w:rsidRDefault="0064764C">
      <w:pPr>
        <w:pStyle w:val="TextBody"/>
        <w:numPr>
          <w:ilvl w:val="0"/>
          <w:numId w:val="3"/>
        </w:numPr>
        <w:ind w:left="1440"/>
        <w:rPr>
          <w:rFonts w:ascii="Times New Roman" w:hAnsi="Times New Roman"/>
          <w:sz w:val="24"/>
          <w:szCs w:val="24"/>
        </w:rPr>
      </w:pPr>
      <w:r>
        <w:rPr>
          <w:rFonts w:ascii="Times New Roman" w:hAnsi="Times New Roman"/>
          <w:sz w:val="24"/>
          <w:szCs w:val="24"/>
        </w:rPr>
        <w:t>Tên thủ tục</w:t>
      </w:r>
    </w:p>
    <w:p w:rsidR="003A2F88" w:rsidRDefault="0064764C">
      <w:pPr>
        <w:pStyle w:val="TextBody"/>
        <w:numPr>
          <w:ilvl w:val="0"/>
          <w:numId w:val="3"/>
        </w:numPr>
        <w:ind w:left="1440"/>
        <w:rPr>
          <w:rFonts w:ascii="Times New Roman" w:hAnsi="Times New Roman"/>
          <w:sz w:val="24"/>
          <w:szCs w:val="24"/>
        </w:rPr>
      </w:pPr>
      <w:r>
        <w:rPr>
          <w:rFonts w:ascii="Times New Roman" w:hAnsi="Times New Roman"/>
          <w:sz w:val="24"/>
          <w:szCs w:val="24"/>
        </w:rPr>
        <w:t>Tên đầy đủ</w:t>
      </w:r>
    </w:p>
    <w:p w:rsidR="003A2F88" w:rsidRDefault="0064764C">
      <w:pPr>
        <w:pStyle w:val="TextBody"/>
        <w:numPr>
          <w:ilvl w:val="0"/>
          <w:numId w:val="3"/>
        </w:numPr>
        <w:ind w:left="1440"/>
        <w:rPr>
          <w:rFonts w:ascii="Times New Roman" w:hAnsi="Times New Roman"/>
          <w:sz w:val="24"/>
          <w:szCs w:val="24"/>
        </w:rPr>
      </w:pPr>
      <w:r>
        <w:rPr>
          <w:rFonts w:ascii="Times New Roman" w:hAnsi="Times New Roman"/>
          <w:sz w:val="24"/>
          <w:szCs w:val="24"/>
        </w:rPr>
        <w:t>Cấp quản lý thủ tục hành chính</w:t>
      </w:r>
    </w:p>
    <w:p w:rsidR="003A2F88" w:rsidRDefault="0064764C">
      <w:pPr>
        <w:pStyle w:val="TextBody"/>
        <w:numPr>
          <w:ilvl w:val="0"/>
          <w:numId w:val="3"/>
        </w:numPr>
        <w:ind w:left="1440"/>
        <w:rPr>
          <w:rFonts w:ascii="Times New Roman" w:hAnsi="Times New Roman"/>
          <w:sz w:val="24"/>
          <w:szCs w:val="24"/>
        </w:rPr>
      </w:pPr>
      <w:r>
        <w:rPr>
          <w:rFonts w:ascii="Times New Roman" w:hAnsi="Times New Roman"/>
          <w:sz w:val="24"/>
          <w:szCs w:val="24"/>
        </w:rPr>
        <w:t>Lĩnh vực thủ tục</w:t>
      </w:r>
    </w:p>
    <w:p w:rsidR="003A2F88" w:rsidRDefault="0064764C">
      <w:pPr>
        <w:pStyle w:val="TextBody"/>
        <w:numPr>
          <w:ilvl w:val="0"/>
          <w:numId w:val="3"/>
        </w:numPr>
        <w:ind w:left="1440"/>
        <w:rPr>
          <w:rFonts w:ascii="Times New Roman" w:hAnsi="Times New Roman"/>
          <w:sz w:val="24"/>
          <w:szCs w:val="24"/>
        </w:rPr>
      </w:pPr>
      <w:r>
        <w:rPr>
          <w:rFonts w:ascii="Times New Roman" w:hAnsi="Times New Roman"/>
          <w:sz w:val="24"/>
          <w:szCs w:val="24"/>
        </w:rPr>
        <w:t>Trạng thái thủ tục (công khai, hết hiệu lực, bí mật)</w:t>
      </w:r>
    </w:p>
    <w:p w:rsidR="003A2F88" w:rsidRDefault="0064764C">
      <w:pPr>
        <w:pStyle w:val="TextBody"/>
        <w:numPr>
          <w:ilvl w:val="0"/>
          <w:numId w:val="3"/>
        </w:numPr>
        <w:ind w:left="1440"/>
        <w:rPr>
          <w:rFonts w:ascii="Times New Roman" w:hAnsi="Times New Roman"/>
          <w:sz w:val="24"/>
          <w:szCs w:val="24"/>
        </w:rPr>
      </w:pPr>
      <w:r>
        <w:rPr>
          <w:rFonts w:ascii="Times New Roman" w:hAnsi="Times New Roman"/>
          <w:sz w:val="24"/>
          <w:szCs w:val="24"/>
        </w:rPr>
        <w:t>Số hiệu TTHC</w:t>
      </w:r>
    </w:p>
    <w:p w:rsidR="003A2F88" w:rsidRDefault="0064764C">
      <w:pPr>
        <w:pStyle w:val="TextBody"/>
        <w:ind w:left="720"/>
        <w:rPr>
          <w:rFonts w:ascii="Times New Roman" w:hAnsi="Times New Roman"/>
          <w:sz w:val="24"/>
          <w:szCs w:val="24"/>
        </w:rPr>
      </w:pPr>
      <w:r>
        <w:rPr>
          <w:rFonts w:ascii="Times New Roman" w:hAnsi="Times New Roman"/>
          <w:sz w:val="24"/>
          <w:szCs w:val="24"/>
        </w:rPr>
        <w:t>- Thông tin chi tiết:</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Trình tự thực hiện</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Cách thức thực hiện</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Thành phần hồ sơ, số lượng</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Điều kiện thực hiện</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Thời hạn giải quyết hồ sơ</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Đối tượng thực hiện</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Phí, lệ phí thủ tục</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Kết quả thực hiện</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Văn bản pháp lý</w:t>
      </w:r>
    </w:p>
    <w:p w:rsidR="003A2F88" w:rsidRDefault="0064764C">
      <w:pPr>
        <w:pStyle w:val="TextBody"/>
        <w:numPr>
          <w:ilvl w:val="0"/>
          <w:numId w:val="4"/>
        </w:numPr>
        <w:ind w:left="1440"/>
        <w:rPr>
          <w:rFonts w:ascii="Times New Roman" w:hAnsi="Times New Roman"/>
          <w:sz w:val="24"/>
          <w:szCs w:val="24"/>
        </w:rPr>
      </w:pPr>
      <w:r>
        <w:rPr>
          <w:rFonts w:ascii="Times New Roman" w:hAnsi="Times New Roman"/>
          <w:sz w:val="24"/>
          <w:szCs w:val="24"/>
        </w:rPr>
        <w:t>Chọn biểu mẫu thủ tục</w:t>
      </w:r>
    </w:p>
    <w:p w:rsidR="003A2F88" w:rsidRDefault="0064764C">
      <w:pPr>
        <w:pStyle w:val="TextBody"/>
        <w:rPr>
          <w:rFonts w:ascii="Times New Roman" w:hAnsi="Times New Roman"/>
          <w:sz w:val="24"/>
          <w:szCs w:val="24"/>
        </w:rPr>
      </w:pPr>
      <w:r>
        <w:rPr>
          <w:rFonts w:ascii="Times New Roman" w:hAnsi="Times New Roman"/>
          <w:sz w:val="24"/>
          <w:szCs w:val="24"/>
        </w:rPr>
        <w:t>Bước 2: Chọn thủ tục biểu mẫu thủ tục</w:t>
      </w:r>
    </w:p>
    <w:p w:rsidR="003A2F88" w:rsidRDefault="0064764C">
      <w:pPr>
        <w:pStyle w:val="TextBody"/>
        <w:rPr>
          <w:rFonts w:ascii="Times New Roman" w:hAnsi="Times New Roman"/>
          <w:sz w:val="24"/>
          <w:szCs w:val="24"/>
        </w:rPr>
      </w:pPr>
      <w:r>
        <w:rPr>
          <w:rFonts w:ascii="Times New Roman" w:hAnsi="Times New Roman"/>
          <w:sz w:val="24"/>
          <w:szCs w:val="24"/>
        </w:rPr>
        <w:t xml:space="preserve">Quản trị click vào nút </w:t>
      </w:r>
      <w:r>
        <w:rPr>
          <w:rFonts w:ascii="Times New Roman" w:hAnsi="Times New Roman"/>
          <w:b/>
          <w:bCs/>
          <w:sz w:val="24"/>
          <w:szCs w:val="24"/>
        </w:rPr>
        <w:t>[Chọn]</w:t>
      </w:r>
      <w:r>
        <w:rPr>
          <w:rFonts w:ascii="Times New Roman" w:hAnsi="Times New Roman"/>
          <w:sz w:val="24"/>
          <w:szCs w:val="24"/>
        </w:rPr>
        <w:t xml:space="preserve"> màn hình hiển thị popup chọn biểu mẫu thủ tục như sau:</w:t>
      </w:r>
    </w:p>
    <w:p w:rsidR="003A2F88" w:rsidRDefault="0064764C">
      <w:pPr>
        <w:pStyle w:val="TextBody"/>
        <w:rPr>
          <w:rFonts w:ascii="Times New Roman" w:hAnsi="Times New Roman"/>
        </w:rPr>
      </w:pPr>
      <w:r>
        <w:rPr>
          <w:rFonts w:ascii="Times New Roman" w:hAnsi="Times New Roman"/>
          <w:noProof/>
        </w:rPr>
        <w:lastRenderedPageBreak/>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850890" cy="334200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stretch>
                      <a:fillRect/>
                    </a:stretch>
                  </pic:blipFill>
                  <pic:spPr bwMode="auto">
                    <a:xfrm>
                      <a:off x="0" y="0"/>
                      <a:ext cx="5850890" cy="3342005"/>
                    </a:xfrm>
                    <a:prstGeom prst="rect">
                      <a:avLst/>
                    </a:prstGeom>
                  </pic:spPr>
                </pic:pic>
              </a:graphicData>
            </a:graphic>
          </wp:anchor>
        </w:drawing>
      </w:r>
    </w:p>
    <w:p w:rsidR="003A2F88" w:rsidRDefault="0064764C">
      <w:pPr>
        <w:pStyle w:val="TextBody"/>
        <w:rPr>
          <w:rFonts w:ascii="Times New Roman" w:hAnsi="Times New Roman"/>
          <w:sz w:val="24"/>
          <w:szCs w:val="24"/>
        </w:rPr>
      </w:pPr>
      <w:r>
        <w:rPr>
          <w:rFonts w:ascii="Times New Roman" w:hAnsi="Times New Roman"/>
          <w:sz w:val="24"/>
          <w:szCs w:val="24"/>
        </w:rPr>
        <w:t>Quản trị chọn các biểu mẫu dùng cho thủ tục này.</w:t>
      </w:r>
    </w:p>
    <w:p w:rsidR="003A2F88" w:rsidRDefault="0064764C">
      <w:pPr>
        <w:pStyle w:val="TextBody"/>
        <w:rPr>
          <w:rFonts w:ascii="Times New Roman" w:hAnsi="Times New Roman"/>
          <w:sz w:val="24"/>
          <w:szCs w:val="24"/>
        </w:rPr>
      </w:pPr>
      <w:r>
        <w:rPr>
          <w:rFonts w:ascii="Times New Roman" w:hAnsi="Times New Roman"/>
          <w:sz w:val="24"/>
          <w:szCs w:val="24"/>
        </w:rPr>
        <w:t>Bước 3: Nhập đầy đủ các thông tin, sau đó click [</w:t>
      </w:r>
      <w:r>
        <w:rPr>
          <w:rFonts w:ascii="Times New Roman" w:hAnsi="Times New Roman"/>
          <w:b/>
          <w:bCs/>
          <w:sz w:val="24"/>
          <w:szCs w:val="24"/>
        </w:rPr>
        <w:t>Đồng ý]</w:t>
      </w:r>
    </w:p>
    <w:p w:rsidR="003A2F88" w:rsidRDefault="003A2F88">
      <w:pPr>
        <w:pStyle w:val="Heading2"/>
        <w:rPr>
          <w:rFonts w:ascii="Times New Roman" w:hAnsi="Times New Roman"/>
          <w:sz w:val="24"/>
          <w:szCs w:val="24"/>
        </w:rPr>
      </w:pPr>
    </w:p>
    <w:p w:rsidR="003A2F88" w:rsidRDefault="0064764C">
      <w:pPr>
        <w:pStyle w:val="Heading2"/>
        <w:rPr>
          <w:b/>
          <w:bCs/>
        </w:rPr>
      </w:pPr>
      <w:r>
        <w:br w:type="page"/>
      </w:r>
    </w:p>
    <w:p w:rsidR="003A2F88" w:rsidRPr="00576CF5" w:rsidRDefault="0064764C">
      <w:pPr>
        <w:pStyle w:val="Heading3"/>
        <w:rPr>
          <w:rFonts w:ascii="Times New Roman" w:hAnsi="Times New Roman"/>
          <w:sz w:val="24"/>
          <w:szCs w:val="24"/>
        </w:rPr>
      </w:pPr>
      <w:bookmarkStart w:id="5" w:name="_Toc459893803"/>
      <w:r>
        <w:rPr>
          <w:rFonts w:ascii="Times New Roman" w:hAnsi="Times New Roman"/>
          <w:sz w:val="24"/>
          <w:szCs w:val="24"/>
        </w:rPr>
        <w:lastRenderedPageBreak/>
        <w:t>1.2 Quản lý biểu mẫu</w:t>
      </w:r>
      <w:bookmarkEnd w:id="5"/>
    </w:p>
    <w:p w:rsidR="003A2F88" w:rsidRDefault="0064764C">
      <w:pPr>
        <w:pStyle w:val="TextBody"/>
        <w:rPr>
          <w:rFonts w:ascii="Times New Roman" w:hAnsi="Times New Roman"/>
          <w:sz w:val="24"/>
          <w:szCs w:val="24"/>
        </w:rPr>
      </w:pPr>
      <w:r>
        <w:rPr>
          <w:rFonts w:ascii="Times New Roman" w:hAnsi="Times New Roman"/>
          <w:sz w:val="24"/>
          <w:szCs w:val="24"/>
        </w:rPr>
        <w:t>Danh sách biểu mẫu thủ tục:</w:t>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850890" cy="3084830"/>
            <wp:effectExtent l="0" t="0" r="0" b="0"/>
            <wp:wrapTopAndBottom/>
            <wp:docPr id="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
                    <pic:cNvPicPr>
                      <a:picLocks noChangeAspect="1" noChangeArrowheads="1"/>
                    </pic:cNvPicPr>
                  </pic:nvPicPr>
                  <pic:blipFill>
                    <a:blip r:embed="rId13"/>
                    <a:stretch>
                      <a:fillRect/>
                    </a:stretch>
                  </pic:blipFill>
                  <pic:spPr bwMode="auto">
                    <a:xfrm>
                      <a:off x="0" y="0"/>
                      <a:ext cx="5850890" cy="3084830"/>
                    </a:xfrm>
                    <a:prstGeom prst="rect">
                      <a:avLst/>
                    </a:prstGeom>
                  </pic:spPr>
                </pic:pic>
              </a:graphicData>
            </a:graphic>
          </wp:anchor>
        </w:drawing>
      </w:r>
    </w:p>
    <w:p w:rsidR="003A2F88" w:rsidRDefault="003A2F88">
      <w:pPr>
        <w:pStyle w:val="TextBody"/>
        <w:rPr>
          <w:rFonts w:ascii="Times New Roman" w:hAnsi="Times New Roman"/>
          <w:sz w:val="24"/>
          <w:szCs w:val="24"/>
        </w:rPr>
      </w:pPr>
    </w:p>
    <w:p w:rsidR="003A2F88" w:rsidRDefault="0064764C">
      <w:pPr>
        <w:pStyle w:val="TextBody"/>
        <w:rPr>
          <w:rFonts w:ascii="Times New Roman" w:hAnsi="Times New Roman"/>
          <w:sz w:val="24"/>
          <w:szCs w:val="24"/>
        </w:rPr>
      </w:pPr>
      <w:r>
        <w:rPr>
          <w:rFonts w:ascii="Times New Roman" w:hAnsi="Times New Roman"/>
          <w:sz w:val="24"/>
          <w:szCs w:val="24"/>
        </w:rPr>
        <w:t>Bước 1: Thêm biểu mẫu thủ tục, quản trị click vào nút Thêm biểu mẫu, màn hình hiển thị như sau:</w:t>
      </w:r>
    </w:p>
    <w:p w:rsidR="003A2F88" w:rsidRDefault="0064764C">
      <w:pPr>
        <w:pStyle w:val="TextBody"/>
        <w:rPr>
          <w:rFonts w:ascii="Times New Roman" w:hAnsi="Times New Roman"/>
          <w:sz w:val="24"/>
          <w:szCs w:val="24"/>
        </w:rPr>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850890" cy="2101850"/>
            <wp:effectExtent l="0" t="0" r="0" b="0"/>
            <wp:wrapTopAndBottom/>
            <wp:docPr id="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
                    <pic:cNvPicPr>
                      <a:picLocks noChangeAspect="1" noChangeArrowheads="1"/>
                    </pic:cNvPicPr>
                  </pic:nvPicPr>
                  <pic:blipFill>
                    <a:blip r:embed="rId14"/>
                    <a:stretch>
                      <a:fillRect/>
                    </a:stretch>
                  </pic:blipFill>
                  <pic:spPr bwMode="auto">
                    <a:xfrm>
                      <a:off x="0" y="0"/>
                      <a:ext cx="5850890" cy="2101850"/>
                    </a:xfrm>
                    <a:prstGeom prst="rect">
                      <a:avLst/>
                    </a:prstGeom>
                  </pic:spPr>
                </pic:pic>
              </a:graphicData>
            </a:graphic>
          </wp:anchor>
        </w:drawing>
      </w:r>
      <w:r>
        <w:rPr>
          <w:rFonts w:ascii="Times New Roman" w:hAnsi="Times New Roman"/>
          <w:sz w:val="24"/>
          <w:szCs w:val="24"/>
        </w:rPr>
        <w:t>Quản trị nhập các thông tin: số biểu mẫu, tên biểu mẫu, tải lên file biểu mẫu.</w:t>
      </w:r>
    </w:p>
    <w:p w:rsidR="003A2F88" w:rsidRDefault="0064764C">
      <w:pPr>
        <w:pStyle w:val="TextBody"/>
        <w:rPr>
          <w:rFonts w:ascii="Times New Roman" w:hAnsi="Times New Roman"/>
          <w:sz w:val="24"/>
          <w:szCs w:val="24"/>
        </w:rPr>
      </w:pPr>
      <w:r>
        <w:rPr>
          <w:rFonts w:ascii="Times New Roman" w:hAnsi="Times New Roman"/>
          <w:sz w:val="24"/>
          <w:szCs w:val="24"/>
        </w:rPr>
        <w:t>Bước 2: Chọn thủ tục hành chính</w:t>
      </w:r>
    </w:p>
    <w:p w:rsidR="003A2F88" w:rsidRDefault="0064764C">
      <w:pPr>
        <w:pStyle w:val="TextBody"/>
        <w:rPr>
          <w:rFonts w:ascii="Times New Roman" w:hAnsi="Times New Roman"/>
          <w:sz w:val="24"/>
          <w:szCs w:val="24"/>
        </w:rPr>
      </w:pPr>
      <w:r>
        <w:rPr>
          <w:rFonts w:ascii="Times New Roman" w:hAnsi="Times New Roman"/>
          <w:noProof/>
          <w:sz w:val="24"/>
          <w:szCs w:val="24"/>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850890" cy="3107690"/>
            <wp:effectExtent l="0" t="0" r="0" b="0"/>
            <wp:wrapTopAndBottom/>
            <wp:docPr id="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
                    <pic:cNvPicPr>
                      <a:picLocks noChangeAspect="1" noChangeArrowheads="1"/>
                    </pic:cNvPicPr>
                  </pic:nvPicPr>
                  <pic:blipFill>
                    <a:blip r:embed="rId15"/>
                    <a:stretch>
                      <a:fillRect/>
                    </a:stretch>
                  </pic:blipFill>
                  <pic:spPr bwMode="auto">
                    <a:xfrm>
                      <a:off x="0" y="0"/>
                      <a:ext cx="5850890" cy="3107690"/>
                    </a:xfrm>
                    <a:prstGeom prst="rect">
                      <a:avLst/>
                    </a:prstGeom>
                  </pic:spPr>
                </pic:pic>
              </a:graphicData>
            </a:graphic>
          </wp:anchor>
        </w:drawing>
      </w:r>
    </w:p>
    <w:p w:rsidR="003A2F88" w:rsidRDefault="0064764C">
      <w:pPr>
        <w:pStyle w:val="Heading2"/>
        <w:rPr>
          <w:b/>
          <w:bCs/>
        </w:rPr>
      </w:pPr>
      <w:r>
        <w:br w:type="page"/>
      </w:r>
    </w:p>
    <w:p w:rsidR="003A2F88" w:rsidRPr="00576CF5" w:rsidRDefault="0064764C">
      <w:pPr>
        <w:pStyle w:val="Heading3"/>
        <w:rPr>
          <w:rFonts w:ascii="Times New Roman" w:hAnsi="Times New Roman"/>
          <w:sz w:val="24"/>
          <w:szCs w:val="24"/>
        </w:rPr>
      </w:pPr>
      <w:bookmarkStart w:id="6" w:name="_Toc459893804"/>
      <w:r>
        <w:rPr>
          <w:rFonts w:ascii="Times New Roman" w:hAnsi="Times New Roman"/>
          <w:sz w:val="24"/>
          <w:szCs w:val="24"/>
        </w:rPr>
        <w:lastRenderedPageBreak/>
        <w:t>1.3 Quản lý lĩnh vực thủ tục</w:t>
      </w:r>
      <w:bookmarkEnd w:id="6"/>
    </w:p>
    <w:p w:rsidR="003A2F88" w:rsidRDefault="0064764C">
      <w:pPr>
        <w:pStyle w:val="TextBody"/>
        <w:rPr>
          <w:rFonts w:ascii="Times New Roman" w:hAnsi="Times New Roman"/>
          <w:sz w:val="24"/>
          <w:szCs w:val="24"/>
        </w:rPr>
      </w:pPr>
      <w:r>
        <w:rPr>
          <w:rFonts w:ascii="Times New Roman" w:hAnsi="Times New Roman"/>
          <w:sz w:val="24"/>
          <w:szCs w:val="24"/>
        </w:rPr>
        <w:t>Danh sách màn hình lĩnh vực thủ tục hiển thị các thông tin sau: mã lĩnh vực thủ tục, tên lĩnh vực thủ tục.</w:t>
      </w:r>
    </w:p>
    <w:p w:rsidR="003A2F88" w:rsidRDefault="0064764C">
      <w:pPr>
        <w:pStyle w:val="TextBody"/>
        <w:rPr>
          <w:rFonts w:ascii="Times New Roman" w:hAnsi="Times New Roman"/>
          <w:sz w:val="24"/>
          <w:szCs w:val="24"/>
        </w:rPr>
      </w:pPr>
      <w:r>
        <w:rPr>
          <w:rFonts w:ascii="Times New Roman" w:hAnsi="Times New Roman"/>
          <w:sz w:val="24"/>
          <w:szCs w:val="24"/>
        </w:rPr>
        <w:t>Để thêm mới một lĩnh vực thủ tục, Quản trị click vào nút Thêm mới lĩnh vực trên danh sách lĩnh vực thủ tục.</w:t>
      </w:r>
    </w:p>
    <w:p w:rsidR="003A2F88" w:rsidRDefault="0064764C">
      <w:pPr>
        <w:pStyle w:val="TextBody"/>
        <w:rPr>
          <w:rFonts w:ascii="Times New Roman" w:hAnsi="Times New Roman"/>
          <w:sz w:val="24"/>
          <w:szCs w:val="24"/>
        </w:rPr>
      </w:pPr>
      <w:r>
        <w:rPr>
          <w:rFonts w:ascii="Times New Roman" w:hAnsi="Times New Roman"/>
          <w:sz w:val="24"/>
          <w:szCs w:val="24"/>
        </w:rPr>
        <w:t>Quản trị điền các thông tin, sau đó click nút Đồng ý.</w:t>
      </w:r>
    </w:p>
    <w:p w:rsidR="003A2F88" w:rsidRDefault="003A2F88">
      <w:pPr>
        <w:pStyle w:val="TextBody"/>
        <w:rPr>
          <w:rFonts w:ascii="Times New Roman" w:hAnsi="Times New Roman"/>
          <w:sz w:val="24"/>
          <w:szCs w:val="24"/>
        </w:rPr>
      </w:pP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6" behindDoc="0" locked="0" layoutInCell="1" allowOverlap="1">
            <wp:simplePos x="0" y="0"/>
            <wp:positionH relativeFrom="column">
              <wp:posOffset>104775</wp:posOffset>
            </wp:positionH>
            <wp:positionV relativeFrom="paragraph">
              <wp:posOffset>46990</wp:posOffset>
            </wp:positionV>
            <wp:extent cx="5850890" cy="2925445"/>
            <wp:effectExtent l="0" t="0" r="0" b="0"/>
            <wp:wrapTopAndBottom/>
            <wp:docPr id="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0"/>
                    <pic:cNvPicPr>
                      <a:picLocks noChangeAspect="1" noChangeArrowheads="1"/>
                    </pic:cNvPicPr>
                  </pic:nvPicPr>
                  <pic:blipFill>
                    <a:blip r:embed="rId16"/>
                    <a:stretch>
                      <a:fillRect/>
                    </a:stretch>
                  </pic:blipFill>
                  <pic:spPr bwMode="auto">
                    <a:xfrm>
                      <a:off x="0" y="0"/>
                      <a:ext cx="5850890" cy="2925445"/>
                    </a:xfrm>
                    <a:prstGeom prst="rect">
                      <a:avLst/>
                    </a:prstGeom>
                  </pic:spPr>
                </pic:pic>
              </a:graphicData>
            </a:graphic>
          </wp:anchor>
        </w:drawing>
      </w:r>
    </w:p>
    <w:p w:rsidR="003A2F88" w:rsidRDefault="003A2F88">
      <w:pPr>
        <w:pStyle w:val="TextBody"/>
        <w:rPr>
          <w:rFonts w:ascii="Times New Roman" w:hAnsi="Times New Roman"/>
          <w:sz w:val="24"/>
          <w:szCs w:val="24"/>
        </w:rPr>
      </w:pPr>
    </w:p>
    <w:p w:rsidR="003A2F88" w:rsidRDefault="0064764C">
      <w:pPr>
        <w:pStyle w:val="Heading2"/>
        <w:rPr>
          <w:b/>
          <w:bCs/>
        </w:rPr>
      </w:pPr>
      <w:r>
        <w:br w:type="page"/>
      </w:r>
    </w:p>
    <w:p w:rsidR="003A2F88" w:rsidRPr="00576CF5" w:rsidRDefault="0064764C">
      <w:pPr>
        <w:pStyle w:val="Heading3"/>
        <w:rPr>
          <w:rFonts w:ascii="Times New Roman" w:hAnsi="Times New Roman"/>
          <w:sz w:val="24"/>
          <w:szCs w:val="24"/>
        </w:rPr>
      </w:pPr>
      <w:bookmarkStart w:id="7" w:name="_Toc459893805"/>
      <w:r>
        <w:rPr>
          <w:rFonts w:ascii="Times New Roman" w:hAnsi="Times New Roman"/>
          <w:sz w:val="24"/>
          <w:szCs w:val="24"/>
        </w:rPr>
        <w:lastRenderedPageBreak/>
        <w:t>1.4 Quản lý cấp hành chính</w:t>
      </w:r>
      <w:bookmarkEnd w:id="7"/>
    </w:p>
    <w:p w:rsidR="003A2F88" w:rsidRDefault="0064764C">
      <w:pPr>
        <w:pStyle w:val="TextBody"/>
        <w:rPr>
          <w:rFonts w:ascii="Times New Roman" w:hAnsi="Times New Roman"/>
          <w:sz w:val="24"/>
          <w:szCs w:val="24"/>
        </w:rPr>
      </w:pPr>
      <w:r>
        <w:rPr>
          <w:rFonts w:ascii="Times New Roman" w:hAnsi="Times New Roman"/>
          <w:sz w:val="24"/>
          <w:szCs w:val="24"/>
        </w:rPr>
        <w:t>Danh sách cấp quản lý thủ tục hành chính hiển thị như sau:</w:t>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850890" cy="2523490"/>
            <wp:effectExtent l="0" t="0" r="0" b="0"/>
            <wp:wrapTopAndBottom/>
            <wp:docPr id="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
                    <pic:cNvPicPr>
                      <a:picLocks noChangeAspect="1" noChangeArrowheads="1"/>
                    </pic:cNvPicPr>
                  </pic:nvPicPr>
                  <pic:blipFill>
                    <a:blip r:embed="rId17"/>
                    <a:stretch>
                      <a:fillRect/>
                    </a:stretch>
                  </pic:blipFill>
                  <pic:spPr bwMode="auto">
                    <a:xfrm>
                      <a:off x="0" y="0"/>
                      <a:ext cx="5850890" cy="2523490"/>
                    </a:xfrm>
                    <a:prstGeom prst="rect">
                      <a:avLst/>
                    </a:prstGeom>
                  </pic:spPr>
                </pic:pic>
              </a:graphicData>
            </a:graphic>
          </wp:anchor>
        </w:drawing>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850890" cy="2545715"/>
            <wp:effectExtent l="0" t="0" r="0" b="0"/>
            <wp:wrapTopAndBottom/>
            <wp:docPr id="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2"/>
                    <pic:cNvPicPr>
                      <a:picLocks noChangeAspect="1" noChangeArrowheads="1"/>
                    </pic:cNvPicPr>
                  </pic:nvPicPr>
                  <pic:blipFill>
                    <a:blip r:embed="rId18"/>
                    <a:stretch>
                      <a:fillRect/>
                    </a:stretch>
                  </pic:blipFill>
                  <pic:spPr bwMode="auto">
                    <a:xfrm>
                      <a:off x="0" y="0"/>
                      <a:ext cx="5850890" cy="2545715"/>
                    </a:xfrm>
                    <a:prstGeom prst="rect">
                      <a:avLst/>
                    </a:prstGeom>
                  </pic:spPr>
                </pic:pic>
              </a:graphicData>
            </a:graphic>
          </wp:anchor>
        </w:drawing>
      </w:r>
    </w:p>
    <w:p w:rsidR="003A2F88" w:rsidRDefault="0064764C">
      <w:pPr>
        <w:pStyle w:val="TextBody"/>
      </w:pPr>
      <w:r>
        <w:br w:type="page"/>
      </w:r>
    </w:p>
    <w:p w:rsidR="003A2F88" w:rsidRPr="00576CF5" w:rsidRDefault="0064764C">
      <w:pPr>
        <w:pStyle w:val="Heading3"/>
        <w:rPr>
          <w:rFonts w:ascii="Times New Roman" w:hAnsi="Times New Roman"/>
          <w:sz w:val="24"/>
          <w:szCs w:val="24"/>
        </w:rPr>
      </w:pPr>
      <w:bookmarkStart w:id="8" w:name="_Toc459893806"/>
      <w:r>
        <w:rPr>
          <w:rFonts w:ascii="Times New Roman" w:hAnsi="Times New Roman"/>
          <w:sz w:val="24"/>
          <w:szCs w:val="24"/>
        </w:rPr>
        <w:lastRenderedPageBreak/>
        <w:t>1.5 Quản lý tổ chức cán bộ</w:t>
      </w:r>
      <w:bookmarkEnd w:id="8"/>
    </w:p>
    <w:p w:rsidR="003A2F88" w:rsidRDefault="0064764C">
      <w:pPr>
        <w:pStyle w:val="TextBody"/>
      </w:pPr>
      <w:r>
        <w:rPr>
          <w:rFonts w:ascii="Times New Roman" w:hAnsi="Times New Roman"/>
          <w:sz w:val="24"/>
          <w:szCs w:val="24"/>
        </w:rPr>
        <w:t>Quản lý cơ cấu tổ chức trong cơ quan nhà nước bao gồm các thông tin sau:</w:t>
      </w:r>
    </w:p>
    <w:p w:rsidR="003A2F88" w:rsidRDefault="0064764C">
      <w:pPr>
        <w:pStyle w:val="TextBody"/>
        <w:numPr>
          <w:ilvl w:val="0"/>
          <w:numId w:val="3"/>
        </w:numPr>
        <w:tabs>
          <w:tab w:val="left" w:pos="0"/>
        </w:tabs>
        <w:spacing w:after="0"/>
        <w:ind w:left="707" w:hanging="283"/>
      </w:pPr>
      <w:r>
        <w:rPr>
          <w:rFonts w:ascii="Times New Roman" w:hAnsi="Times New Roman"/>
          <w:sz w:val="24"/>
          <w:szCs w:val="24"/>
        </w:rPr>
        <w:t xml:space="preserve">Các cơ quan, đơn vị trong cây phân cấp tổ chức </w:t>
      </w:r>
    </w:p>
    <w:p w:rsidR="003A2F88" w:rsidRDefault="0064764C">
      <w:pPr>
        <w:pStyle w:val="TextBody"/>
        <w:numPr>
          <w:ilvl w:val="0"/>
          <w:numId w:val="3"/>
        </w:numPr>
        <w:tabs>
          <w:tab w:val="left" w:pos="0"/>
        </w:tabs>
        <w:spacing w:after="0"/>
        <w:ind w:left="707" w:hanging="283"/>
      </w:pPr>
      <w:r>
        <w:rPr>
          <w:rFonts w:ascii="Times New Roman" w:hAnsi="Times New Roman"/>
          <w:sz w:val="24"/>
          <w:szCs w:val="24"/>
        </w:rPr>
        <w:t xml:space="preserve">Các vị trí, chức danh việc làm trực thuộc mỗi đơn vị </w:t>
      </w:r>
    </w:p>
    <w:p w:rsidR="003A2F88" w:rsidRDefault="0064764C">
      <w:pPr>
        <w:pStyle w:val="TextBody"/>
        <w:numPr>
          <w:ilvl w:val="0"/>
          <w:numId w:val="3"/>
        </w:numPr>
        <w:tabs>
          <w:tab w:val="left" w:pos="0"/>
        </w:tabs>
        <w:ind w:left="707" w:hanging="283"/>
      </w:pPr>
      <w:r>
        <w:rPr>
          <w:rFonts w:ascii="Times New Roman" w:hAnsi="Times New Roman"/>
          <w:sz w:val="24"/>
          <w:szCs w:val="24"/>
        </w:rPr>
        <w:t xml:space="preserve">Cán bộ đảm nhiệm cho mỗi chức danh vị trí việc làm của đơn vị </w:t>
      </w:r>
    </w:p>
    <w:p w:rsidR="003A2F88" w:rsidRPr="00576CF5" w:rsidRDefault="0064764C" w:rsidP="00576CF5">
      <w:pPr>
        <w:pStyle w:val="Heading3"/>
        <w:rPr>
          <w:rFonts w:ascii="Times New Roman" w:hAnsi="Times New Roman"/>
          <w:sz w:val="24"/>
          <w:szCs w:val="24"/>
        </w:rPr>
      </w:pPr>
      <w:bookmarkStart w:id="9" w:name="_Toc459893807"/>
      <w:r>
        <w:rPr>
          <w:rFonts w:ascii="Times New Roman" w:hAnsi="Times New Roman"/>
          <w:sz w:val="24"/>
          <w:szCs w:val="24"/>
        </w:rPr>
        <w:t>1.5.1. Tạo tổ chức</w:t>
      </w:r>
      <w:bookmarkEnd w:id="9"/>
      <w:r>
        <w:rPr>
          <w:rFonts w:ascii="Times New Roman" w:hAnsi="Times New Roman"/>
          <w:sz w:val="24"/>
          <w:szCs w:val="24"/>
        </w:rPr>
        <w:t xml:space="preserve"> </w:t>
      </w:r>
    </w:p>
    <w:p w:rsidR="003A2F88" w:rsidRDefault="0064764C">
      <w:pPr>
        <w:pStyle w:val="TextBody"/>
      </w:pPr>
      <w:r>
        <w:rPr>
          <w:rFonts w:ascii="Times New Roman" w:hAnsi="Times New Roman"/>
          <w:sz w:val="24"/>
          <w:szCs w:val="24"/>
        </w:rPr>
        <w:t xml:space="preserve">Bước 1: Vào menu Quản lý tổ chức, cán bộ, màn hình hiển thị như sau: </w:t>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850890" cy="1741170"/>
            <wp:effectExtent l="0" t="0" r="0" b="0"/>
            <wp:wrapTopAndBottom/>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9"/>
                    <a:stretch>
                      <a:fillRect/>
                    </a:stretch>
                  </pic:blipFill>
                  <pic:spPr bwMode="auto">
                    <a:xfrm>
                      <a:off x="0" y="0"/>
                      <a:ext cx="5850890" cy="1741170"/>
                    </a:xfrm>
                    <a:prstGeom prst="rect">
                      <a:avLst/>
                    </a:prstGeom>
                  </pic:spPr>
                </pic:pic>
              </a:graphicData>
            </a:graphic>
          </wp:anchor>
        </w:drawing>
      </w:r>
    </w:p>
    <w:p w:rsidR="003A2F88" w:rsidRDefault="0064764C">
      <w:pPr>
        <w:pStyle w:val="TextBody"/>
      </w:pPr>
      <w:r>
        <w:rPr>
          <w:rFonts w:ascii="Times New Roman" w:hAnsi="Times New Roman"/>
          <w:sz w:val="24"/>
          <w:szCs w:val="24"/>
        </w:rPr>
        <w:t>Bước 2: Click Thêm tổ chức</w:t>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850890" cy="2101850"/>
            <wp:effectExtent l="0" t="0" r="0" b="0"/>
            <wp:wrapTopAndBottom/>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0"/>
                    <a:stretch>
                      <a:fillRect/>
                    </a:stretch>
                  </pic:blipFill>
                  <pic:spPr bwMode="auto">
                    <a:xfrm>
                      <a:off x="0" y="0"/>
                      <a:ext cx="5850890" cy="2101850"/>
                    </a:xfrm>
                    <a:prstGeom prst="rect">
                      <a:avLst/>
                    </a:prstGeom>
                  </pic:spPr>
                </pic:pic>
              </a:graphicData>
            </a:graphic>
          </wp:anchor>
        </w:drawing>
      </w:r>
    </w:p>
    <w:p w:rsidR="003A2F88" w:rsidRDefault="0064764C">
      <w:pPr>
        <w:pStyle w:val="TextBody"/>
        <w:rPr>
          <w:rFonts w:ascii="Times New Roman" w:hAnsi="Times New Roman"/>
          <w:sz w:val="24"/>
          <w:szCs w:val="24"/>
        </w:rPr>
      </w:pPr>
      <w:r>
        <w:rPr>
          <w:rFonts w:ascii="Times New Roman" w:hAnsi="Times New Roman"/>
          <w:noProof/>
          <w:sz w:val="24"/>
          <w:szCs w:val="24"/>
        </w:rPr>
        <w:lastRenderedPageBreak/>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850890" cy="1898015"/>
            <wp:effectExtent l="0" t="0" r="0" b="0"/>
            <wp:wrapTopAndBottom/>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21"/>
                    <a:stretch>
                      <a:fillRect/>
                    </a:stretch>
                  </pic:blipFill>
                  <pic:spPr bwMode="auto">
                    <a:xfrm>
                      <a:off x="0" y="0"/>
                      <a:ext cx="5850890" cy="1898015"/>
                    </a:xfrm>
                    <a:prstGeom prst="rect">
                      <a:avLst/>
                    </a:prstGeom>
                  </pic:spPr>
                </pic:pic>
              </a:graphicData>
            </a:graphic>
          </wp:anchor>
        </w:drawing>
      </w:r>
    </w:p>
    <w:p w:rsidR="003A2F88" w:rsidRDefault="0064764C">
      <w:pPr>
        <w:pStyle w:val="TextBody"/>
      </w:pPr>
      <w:r>
        <w:rPr>
          <w:rFonts w:ascii="Times New Roman" w:hAnsi="Times New Roman"/>
          <w:sz w:val="24"/>
          <w:szCs w:val="24"/>
        </w:rPr>
        <w:t xml:space="preserve">Sau khi nhập đầy đủ thông tin chung và thông tin liên hệ,kỹ thuật viên nhấn nút </w:t>
      </w:r>
      <w:r>
        <w:rPr>
          <w:rFonts w:ascii="Times New Roman" w:hAnsi="Times New Roman"/>
          <w:b/>
          <w:bCs/>
          <w:sz w:val="24"/>
          <w:szCs w:val="24"/>
        </w:rPr>
        <w:t>[Ghi lại]</w:t>
      </w:r>
    </w:p>
    <w:p w:rsidR="003A2F88" w:rsidRDefault="0064764C">
      <w:pPr>
        <w:pStyle w:val="TextBody"/>
      </w:pPr>
      <w:r>
        <w:rPr>
          <w:rFonts w:ascii="Times New Roman" w:hAnsi="Times New Roman"/>
          <w:sz w:val="24"/>
          <w:szCs w:val="24"/>
        </w:rPr>
        <w:t>Trên danh sách tổ chức, Quản trị chọn Thay đổi:</w:t>
      </w:r>
    </w:p>
    <w:p w:rsidR="003A2F88" w:rsidRDefault="0064764C">
      <w:pPr>
        <w:pStyle w:val="TextBody"/>
      </w:pPr>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850890" cy="1784985"/>
            <wp:effectExtent l="0" t="0" r="0" b="0"/>
            <wp:wrapTopAndBottom/>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2"/>
                    <a:stretch>
                      <a:fillRect/>
                    </a:stretch>
                  </pic:blipFill>
                  <pic:spPr bwMode="auto">
                    <a:xfrm>
                      <a:off x="0" y="0"/>
                      <a:ext cx="5850890" cy="1784985"/>
                    </a:xfrm>
                    <a:prstGeom prst="rect">
                      <a:avLst/>
                    </a:prstGeom>
                  </pic:spPr>
                </pic:pic>
              </a:graphicData>
            </a:graphic>
          </wp:anchor>
        </w:drawing>
      </w:r>
      <w:r>
        <w:rPr>
          <w:rFonts w:ascii="Times New Roman" w:hAnsi="Times New Roman"/>
          <w:sz w:val="24"/>
          <w:szCs w:val="24"/>
        </w:rPr>
        <w:t>Màn hình hiển thị như sau:</w:t>
      </w:r>
    </w:p>
    <w:p w:rsidR="003A2F88" w:rsidRDefault="0064764C">
      <w:pPr>
        <w:pStyle w:val="TextBody"/>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850890" cy="2540000"/>
            <wp:effectExtent l="0" t="0" r="0" b="0"/>
            <wp:wrapTopAndBottom/>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23"/>
                    <a:stretch>
                      <a:fillRect/>
                    </a:stretch>
                  </pic:blipFill>
                  <pic:spPr bwMode="auto">
                    <a:xfrm>
                      <a:off x="0" y="0"/>
                      <a:ext cx="5850890" cy="2540000"/>
                    </a:xfrm>
                    <a:prstGeom prst="rect">
                      <a:avLst/>
                    </a:prstGeom>
                  </pic:spPr>
                </pic:pic>
              </a:graphicData>
            </a:graphic>
          </wp:anchor>
        </w:drawing>
      </w:r>
      <w:r>
        <w:rPr>
          <w:rFonts w:ascii="Times New Roman" w:hAnsi="Times New Roman"/>
          <w:sz w:val="24"/>
          <w:szCs w:val="24"/>
        </w:rPr>
        <w:t>Sau khi đồng ý tạo một tổ chức, trong màn hình cập nhật tổ chức hiển thị thêm menu Chức vụ.</w:t>
      </w:r>
    </w:p>
    <w:p w:rsidR="003A2F88" w:rsidRDefault="0064764C">
      <w:pPr>
        <w:pStyle w:val="TextBody"/>
      </w:pPr>
      <w:r>
        <w:rPr>
          <w:rFonts w:ascii="Times New Roman" w:hAnsi="Times New Roman"/>
          <w:sz w:val="24"/>
          <w:szCs w:val="24"/>
        </w:rPr>
        <w:lastRenderedPageBreak/>
        <w:t xml:space="preserve">Kỹ thuật viên thực hiện thêm chức vụ làm việc trực thuộc mỗi đơn vị bằng cách click vào nút </w:t>
      </w:r>
      <w:r>
        <w:rPr>
          <w:rFonts w:ascii="Times New Roman" w:hAnsi="Times New Roman"/>
          <w:b/>
          <w:bCs/>
          <w:sz w:val="24"/>
          <w:szCs w:val="24"/>
        </w:rPr>
        <w:t xml:space="preserve">[Thêm chức vụ], </w:t>
      </w:r>
      <w:r>
        <w:rPr>
          <w:rFonts w:ascii="Times New Roman" w:hAnsi="Times New Roman"/>
          <w:sz w:val="24"/>
          <w:szCs w:val="24"/>
        </w:rPr>
        <w:t>màn hình hiển thị như sau:</w:t>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850890" cy="1158240"/>
            <wp:effectExtent l="0" t="0" r="0" b="0"/>
            <wp:wrapTopAndBottom/>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4"/>
                    <a:stretch>
                      <a:fillRect/>
                    </a:stretch>
                  </pic:blipFill>
                  <pic:spPr bwMode="auto">
                    <a:xfrm>
                      <a:off x="0" y="0"/>
                      <a:ext cx="5850890" cy="1158240"/>
                    </a:xfrm>
                    <a:prstGeom prst="rect">
                      <a:avLst/>
                    </a:prstGeom>
                  </pic:spPr>
                </pic:pic>
              </a:graphicData>
            </a:graphic>
          </wp:anchor>
        </w:drawing>
      </w:r>
    </w:p>
    <w:p w:rsidR="003A2F88" w:rsidRPr="00576CF5" w:rsidRDefault="0064764C" w:rsidP="00576CF5">
      <w:pPr>
        <w:pStyle w:val="Heading3"/>
        <w:rPr>
          <w:rFonts w:ascii="Times New Roman" w:hAnsi="Times New Roman"/>
          <w:sz w:val="24"/>
          <w:szCs w:val="24"/>
        </w:rPr>
      </w:pPr>
      <w:bookmarkStart w:id="10" w:name="_Toc459893808"/>
      <w:r>
        <w:rPr>
          <w:rFonts w:ascii="Times New Roman" w:hAnsi="Times New Roman"/>
          <w:sz w:val="24"/>
          <w:szCs w:val="24"/>
        </w:rPr>
        <w:t>1.5..2. Tạo cán bộ</w:t>
      </w:r>
      <w:bookmarkEnd w:id="10"/>
    </w:p>
    <w:p w:rsidR="003A2F88" w:rsidRDefault="0064764C">
      <w:pPr>
        <w:pStyle w:val="TextBody"/>
      </w:pPr>
      <w:r>
        <w:rPr>
          <w:rFonts w:ascii="Times New Roman" w:hAnsi="Times New Roman"/>
          <w:sz w:val="24"/>
          <w:szCs w:val="24"/>
        </w:rPr>
        <w:t>Danh sách cán bộ hiển thị như sau:</w:t>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850890" cy="2853690"/>
            <wp:effectExtent l="0" t="0" r="0" b="0"/>
            <wp:wrapTopAndBottom/>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5"/>
                    <a:stretch>
                      <a:fillRect/>
                    </a:stretch>
                  </pic:blipFill>
                  <pic:spPr bwMode="auto">
                    <a:xfrm>
                      <a:off x="0" y="0"/>
                      <a:ext cx="5850890" cy="2853690"/>
                    </a:xfrm>
                    <a:prstGeom prst="rect">
                      <a:avLst/>
                    </a:prstGeom>
                  </pic:spPr>
                </pic:pic>
              </a:graphicData>
            </a:graphic>
          </wp:anchor>
        </w:drawing>
      </w:r>
    </w:p>
    <w:p w:rsidR="003A2F88" w:rsidRDefault="0064764C">
      <w:pPr>
        <w:pStyle w:val="TextBody"/>
      </w:pPr>
      <w:r>
        <w:rPr>
          <w:rFonts w:ascii="Times New Roman" w:hAnsi="Times New Roman"/>
          <w:sz w:val="24"/>
          <w:szCs w:val="24"/>
        </w:rPr>
        <w:t>Màn hình danh sách cán bộ hiển thị các thông tin: mã cán bộ, tên cán bộ, tổ chức quản lý, tên hiển thị, trạng thái đang công tác.</w:t>
      </w:r>
    </w:p>
    <w:p w:rsidR="003A2F88" w:rsidRDefault="0064764C">
      <w:pPr>
        <w:pStyle w:val="TextBody"/>
        <w:rPr>
          <w:rFonts w:ascii="Times New Roman" w:hAnsi="Times New Roman"/>
          <w:b/>
          <w:bCs/>
          <w:sz w:val="24"/>
          <w:szCs w:val="24"/>
        </w:rPr>
      </w:pPr>
      <w:r>
        <w:br w:type="page"/>
      </w:r>
    </w:p>
    <w:p w:rsidR="003A2F88" w:rsidRDefault="0064764C">
      <w:pPr>
        <w:pStyle w:val="TextBody"/>
      </w:pPr>
      <w:r>
        <w:rPr>
          <w:rFonts w:ascii="Times New Roman" w:hAnsi="Times New Roman"/>
          <w:b/>
          <w:bCs/>
          <w:sz w:val="24"/>
          <w:szCs w:val="24"/>
        </w:rPr>
        <w:lastRenderedPageBreak/>
        <w:t>Thêm mới cán bộ:</w:t>
      </w:r>
    </w:p>
    <w:p w:rsidR="003A2F88" w:rsidRDefault="0064764C">
      <w:pPr>
        <w:pStyle w:val="TextBody"/>
      </w:pPr>
      <w:r>
        <w:rPr>
          <w:rFonts w:ascii="Times New Roman" w:hAnsi="Times New Roman"/>
          <w:sz w:val="24"/>
          <w:szCs w:val="24"/>
        </w:rPr>
        <w:t>Bước 1: Click nút [</w:t>
      </w:r>
      <w:r>
        <w:rPr>
          <w:rFonts w:ascii="Times New Roman" w:hAnsi="Times New Roman"/>
          <w:b/>
          <w:bCs/>
          <w:sz w:val="24"/>
          <w:szCs w:val="24"/>
        </w:rPr>
        <w:t xml:space="preserve">Thêm cán bộ] </w:t>
      </w:r>
      <w:r>
        <w:rPr>
          <w:rFonts w:ascii="Times New Roman" w:hAnsi="Times New Roman"/>
          <w:sz w:val="24"/>
          <w:szCs w:val="24"/>
        </w:rPr>
        <w:t xml:space="preserve"> trên màn hình danh sách, màn hình hiển thị như sau</w:t>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850890" cy="1851025"/>
            <wp:effectExtent l="0" t="0" r="0" b="0"/>
            <wp:wrapTopAndBottom/>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26"/>
                    <a:stretch>
                      <a:fillRect/>
                    </a:stretch>
                  </pic:blipFill>
                  <pic:spPr bwMode="auto">
                    <a:xfrm>
                      <a:off x="0" y="0"/>
                      <a:ext cx="5850890" cy="1851025"/>
                    </a:xfrm>
                    <a:prstGeom prst="rect">
                      <a:avLst/>
                    </a:prstGeom>
                  </pic:spPr>
                </pic:pic>
              </a:graphicData>
            </a:graphic>
          </wp:anchor>
        </w:drawing>
      </w:r>
    </w:p>
    <w:p w:rsidR="003A2F88" w:rsidRDefault="0064764C">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5850890" cy="1877695"/>
            <wp:effectExtent l="0" t="0" r="0" b="0"/>
            <wp:wrapTopAndBottom/>
            <wp:docPr id="1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27"/>
                    <a:stretch>
                      <a:fillRect/>
                    </a:stretch>
                  </pic:blipFill>
                  <pic:spPr bwMode="auto">
                    <a:xfrm>
                      <a:off x="0" y="0"/>
                      <a:ext cx="5850890" cy="1877695"/>
                    </a:xfrm>
                    <a:prstGeom prst="rect">
                      <a:avLst/>
                    </a:prstGeom>
                  </pic:spPr>
                </pic:pic>
              </a:graphicData>
            </a:graphic>
          </wp:anchor>
        </w:drawing>
      </w:r>
    </w:p>
    <w:p w:rsidR="003A2F88" w:rsidRDefault="003A2F88">
      <w:pPr>
        <w:pStyle w:val="TextBody"/>
        <w:rPr>
          <w:rFonts w:ascii="Times New Roman" w:hAnsi="Times New Roman"/>
          <w:sz w:val="24"/>
          <w:szCs w:val="24"/>
        </w:rPr>
      </w:pPr>
    </w:p>
    <w:p w:rsidR="003A2F88" w:rsidRDefault="0064764C">
      <w:pPr>
        <w:pStyle w:val="TextBody"/>
      </w:pPr>
      <w:r>
        <w:rPr>
          <w:rFonts w:ascii="Times New Roman" w:hAnsi="Times New Roman"/>
          <w:sz w:val="24"/>
          <w:szCs w:val="24"/>
        </w:rPr>
        <w:t>Bước 2: Nhập các thông tin cá nhân của cán bộ</w:t>
      </w:r>
    </w:p>
    <w:p w:rsidR="003A2F88" w:rsidRDefault="0064764C">
      <w:pPr>
        <w:pStyle w:val="TextBody"/>
      </w:pPr>
      <w:r>
        <w:rPr>
          <w:rFonts w:ascii="Times New Roman" w:hAnsi="Times New Roman"/>
          <w:sz w:val="24"/>
          <w:szCs w:val="24"/>
        </w:rPr>
        <w:t>Bước 3: Chọn cơ quan công tác, chọn chức vụ đảm nhiệm</w:t>
      </w:r>
    </w:p>
    <w:p w:rsidR="003A2F88" w:rsidRDefault="0064764C">
      <w:pPr>
        <w:pStyle w:val="TextBody"/>
      </w:pPr>
      <w:r>
        <w:rPr>
          <w:rFonts w:ascii="Times New Roman" w:hAnsi="Times New Roman"/>
          <w:sz w:val="24"/>
          <w:szCs w:val="24"/>
        </w:rPr>
        <w:t>Bước 4: Nhập thông tin, mật khẩu tài khoản đăng nhập</w:t>
      </w:r>
    </w:p>
    <w:p w:rsidR="003A2F88" w:rsidRDefault="0064764C">
      <w:pPr>
        <w:pStyle w:val="TextBody"/>
        <w:rPr>
          <w:rFonts w:ascii="Times New Roman" w:hAnsi="Times New Roman"/>
          <w:sz w:val="24"/>
          <w:szCs w:val="24"/>
        </w:rPr>
      </w:pPr>
      <w:r>
        <w:rPr>
          <w:rFonts w:ascii="Times New Roman" w:hAnsi="Times New Roman"/>
          <w:sz w:val="24"/>
          <w:szCs w:val="24"/>
        </w:rPr>
        <w:t>Bước 5: Ghi lại.</w:t>
      </w:r>
    </w:p>
    <w:p w:rsidR="00576CF5" w:rsidRDefault="00576CF5">
      <w:pPr>
        <w:spacing w:after="0"/>
        <w:rPr>
          <w:rFonts w:ascii="Times New Roman" w:hAnsi="Times New Roman"/>
          <w:sz w:val="24"/>
          <w:szCs w:val="24"/>
        </w:rPr>
      </w:pPr>
      <w:r>
        <w:rPr>
          <w:rFonts w:ascii="Times New Roman" w:hAnsi="Times New Roman"/>
          <w:sz w:val="24"/>
          <w:szCs w:val="24"/>
        </w:rPr>
        <w:br w:type="page"/>
      </w:r>
    </w:p>
    <w:p w:rsidR="00576CF5" w:rsidRPr="00576CF5" w:rsidRDefault="00576CF5" w:rsidP="00576CF5">
      <w:pPr>
        <w:pStyle w:val="Heading1"/>
        <w:numPr>
          <w:ilvl w:val="0"/>
          <w:numId w:val="1"/>
        </w:numPr>
        <w:tabs>
          <w:tab w:val="left" w:pos="284"/>
        </w:tabs>
        <w:spacing w:before="60" w:after="60" w:line="300" w:lineRule="auto"/>
        <w:ind w:left="142" w:hanging="142"/>
        <w:contextualSpacing/>
        <w:rPr>
          <w:rFonts w:ascii="Times New Roman" w:hAnsi="Times New Roman" w:cs="Arial"/>
          <w:sz w:val="24"/>
          <w:szCs w:val="24"/>
        </w:rPr>
      </w:pPr>
      <w:bookmarkStart w:id="11" w:name="_Toc459893809"/>
      <w:r w:rsidRPr="00576CF5">
        <w:rPr>
          <w:rFonts w:ascii="Times New Roman" w:hAnsi="Times New Roman" w:cs="Arial"/>
          <w:sz w:val="24"/>
          <w:szCs w:val="24"/>
        </w:rPr>
        <w:lastRenderedPageBreak/>
        <w:t>Cấu hình dịch vụ công cấp 3 (thành phần hồ sơ)</w:t>
      </w:r>
      <w:bookmarkEnd w:id="11"/>
    </w:p>
    <w:p w:rsidR="00576CF5" w:rsidRDefault="00576CF5" w:rsidP="00576CF5">
      <w:r>
        <w:rPr>
          <w:rFonts w:ascii="Times New Roman" w:hAnsi="Times New Roman"/>
          <w:sz w:val="26"/>
          <w:szCs w:val="26"/>
        </w:rPr>
        <w:t>- Nhập thông tin tài khoản quản trị đăng nhập hệ thống:</w:t>
      </w:r>
    </w:p>
    <w:p w:rsidR="00576CF5" w:rsidRDefault="00576CF5" w:rsidP="00576CF5">
      <w:r>
        <w:rPr>
          <w:rFonts w:ascii="Times New Roman" w:hAnsi="Times New Roman" w:cs="Times New Roman"/>
          <w:b/>
          <w:bCs/>
          <w:noProof/>
          <w:sz w:val="26"/>
          <w:szCs w:val="26"/>
        </w:rPr>
        <w:drawing>
          <wp:anchor distT="0" distB="0" distL="0" distR="0" simplePos="0" relativeHeight="251659264" behindDoc="0" locked="0" layoutInCell="1" allowOverlap="1">
            <wp:simplePos x="0" y="0"/>
            <wp:positionH relativeFrom="column">
              <wp:align>center</wp:align>
            </wp:positionH>
            <wp:positionV relativeFrom="paragraph">
              <wp:posOffset>183515</wp:posOffset>
            </wp:positionV>
            <wp:extent cx="6118860" cy="2481580"/>
            <wp:effectExtent l="0" t="0" r="0" b="0"/>
            <wp:wrapSquare wrapText="larges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2481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6"/>
          <w:szCs w:val="26"/>
        </w:rPr>
        <w:t xml:space="preserve">- Vào menu “Quản trị” </w:t>
      </w:r>
      <w:r>
        <w:rPr>
          <w:rFonts w:ascii="Times New Roman" w:hAnsi="Times New Roman" w:cs="Times New Roman"/>
          <w:sz w:val="26"/>
          <w:szCs w:val="26"/>
        </w:rPr>
        <w:t>chọn tab “Dịch vụ công mức 3”- (</w:t>
      </w:r>
      <w:bookmarkStart w:id="12" w:name="yui_patched_v3_11_0_1_1471858833294_2999"/>
      <w:bookmarkEnd w:id="12"/>
      <w:r>
        <w:rPr>
          <w:rStyle w:val="Strong"/>
          <w:rFonts w:ascii="Times New Roman" w:hAnsi="Times New Roman" w:cs="Times New Roman"/>
          <w:sz w:val="26"/>
          <w:szCs w:val="26"/>
        </w:rPr>
        <w:t>#portlet_12_WAR_opencpsportlet)</w:t>
      </w:r>
    </w:p>
    <w:p w:rsidR="00576CF5" w:rsidRDefault="00576CF5" w:rsidP="00576CF5">
      <w:pPr>
        <w:rPr>
          <w:rFonts w:ascii="Times New Roman" w:hAnsi="Times New Roman"/>
          <w:sz w:val="26"/>
          <w:szCs w:val="26"/>
        </w:rPr>
      </w:pPr>
      <w:r>
        <w:rPr>
          <w:noProof/>
        </w:rPr>
        <w:drawing>
          <wp:anchor distT="0" distB="0" distL="0" distR="0" simplePos="0" relativeHeight="251660288" behindDoc="0" locked="0" layoutInCell="1" allowOverlap="1">
            <wp:simplePos x="0" y="0"/>
            <wp:positionH relativeFrom="column">
              <wp:align>center</wp:align>
            </wp:positionH>
            <wp:positionV relativeFrom="paragraph">
              <wp:posOffset>183515</wp:posOffset>
            </wp:positionV>
            <wp:extent cx="3512820" cy="1979295"/>
            <wp:effectExtent l="0" t="0" r="0" b="1905"/>
            <wp:wrapSquare wrapText="larges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2820" cy="1979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Default="00576CF5" w:rsidP="00576CF5">
      <w:pPr>
        <w:pStyle w:val="BodyText"/>
        <w:tabs>
          <w:tab w:val="left" w:pos="0"/>
        </w:tabs>
        <w:spacing w:line="360" w:lineRule="auto"/>
        <w:rPr>
          <w:rFonts w:ascii="Times New Roman" w:hAnsi="Times New Roman" w:cs="Times New Roman"/>
          <w:b/>
          <w:bCs/>
          <w:sz w:val="26"/>
          <w:szCs w:val="26"/>
        </w:rPr>
      </w:pPr>
    </w:p>
    <w:p w:rsidR="00576CF5" w:rsidRDefault="00576CF5" w:rsidP="00576CF5">
      <w:pPr>
        <w:pStyle w:val="BodyText"/>
        <w:tabs>
          <w:tab w:val="left" w:pos="0"/>
        </w:tabs>
        <w:spacing w:line="360" w:lineRule="auto"/>
        <w:rPr>
          <w:rFonts w:ascii="Times New Roman" w:hAnsi="Times New Roman" w:cs="Times New Roman"/>
          <w:b/>
          <w:bCs/>
          <w:sz w:val="26"/>
          <w:szCs w:val="26"/>
        </w:rPr>
      </w:pPr>
    </w:p>
    <w:p w:rsidR="00576CF5" w:rsidRDefault="00576CF5" w:rsidP="00576CF5">
      <w:pPr>
        <w:pStyle w:val="BodyText"/>
        <w:tabs>
          <w:tab w:val="left" w:pos="0"/>
        </w:tabs>
        <w:spacing w:line="360" w:lineRule="auto"/>
        <w:rPr>
          <w:rFonts w:ascii="Times New Roman" w:hAnsi="Times New Roman" w:cs="Times New Roman"/>
          <w:b/>
          <w:bCs/>
          <w:sz w:val="26"/>
          <w:szCs w:val="26"/>
        </w:rPr>
      </w:pPr>
    </w:p>
    <w:p w:rsidR="00576CF5" w:rsidRDefault="00576CF5" w:rsidP="00576CF5">
      <w:pPr>
        <w:pStyle w:val="BodyText"/>
        <w:tabs>
          <w:tab w:val="left" w:pos="0"/>
        </w:tabs>
        <w:spacing w:line="360" w:lineRule="auto"/>
        <w:rPr>
          <w:rFonts w:ascii="Times New Roman" w:hAnsi="Times New Roman" w:cs="Times New Roman"/>
          <w:b/>
          <w:bCs/>
          <w:sz w:val="26"/>
          <w:szCs w:val="26"/>
        </w:rPr>
      </w:pPr>
    </w:p>
    <w:p w:rsidR="00576CF5" w:rsidRDefault="00576CF5" w:rsidP="00576CF5">
      <w:pPr>
        <w:pStyle w:val="BodyText"/>
        <w:tabs>
          <w:tab w:val="left" w:pos="0"/>
        </w:tabs>
        <w:spacing w:line="360" w:lineRule="auto"/>
        <w:rPr>
          <w:rFonts w:ascii="Times New Roman" w:hAnsi="Times New Roman" w:cs="Times New Roman"/>
          <w:b/>
          <w:bCs/>
          <w:sz w:val="26"/>
          <w:szCs w:val="26"/>
        </w:rPr>
      </w:pPr>
    </w:p>
    <w:p w:rsidR="00576CF5" w:rsidRDefault="00576CF5" w:rsidP="00576CF5">
      <w:pPr>
        <w:pStyle w:val="BodyText"/>
        <w:tabs>
          <w:tab w:val="left" w:pos="0"/>
        </w:tabs>
        <w:spacing w:line="360" w:lineRule="auto"/>
      </w:pPr>
      <w:r>
        <w:rPr>
          <w:rFonts w:ascii="Times New Roman" w:hAnsi="Times New Roman" w:cs="Times New Roman"/>
          <w:b/>
          <w:bCs/>
          <w:sz w:val="26"/>
          <w:szCs w:val="26"/>
        </w:rPr>
        <w:t xml:space="preserve">- </w:t>
      </w:r>
      <w:r>
        <w:rPr>
          <w:rFonts w:ascii="Times New Roman" w:hAnsi="Times New Roman" w:cs="Times New Roman"/>
          <w:sz w:val="26"/>
          <w:szCs w:val="26"/>
        </w:rPr>
        <w:t>Thêm mẫu hồ sơ mới</w:t>
      </w:r>
    </w:p>
    <w:p w:rsidR="00576CF5" w:rsidRDefault="00576CF5" w:rsidP="00576CF5">
      <w:pPr>
        <w:pStyle w:val="BodyText"/>
        <w:tabs>
          <w:tab w:val="left" w:pos="0"/>
        </w:tabs>
        <w:spacing w:line="360" w:lineRule="auto"/>
        <w:rPr>
          <w:rFonts w:ascii="Times New Roman" w:hAnsi="Times New Roman" w:cs="Times New Roman"/>
          <w:b/>
          <w:bCs/>
          <w:sz w:val="26"/>
          <w:szCs w:val="26"/>
        </w:rPr>
      </w:pPr>
      <w:r>
        <w:rPr>
          <w:noProof/>
          <w:lang w:eastAsia="en-US"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183515</wp:posOffset>
            </wp:positionV>
            <wp:extent cx="6118860" cy="1853565"/>
            <wp:effectExtent l="0" t="0" r="0" b="0"/>
            <wp:wrapSquare wrapText="larges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1853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Default="00576CF5" w:rsidP="00576CF5">
      <w:pPr>
        <w:pStyle w:val="BodyText"/>
        <w:tabs>
          <w:tab w:val="left" w:pos="0"/>
        </w:tabs>
        <w:spacing w:line="360" w:lineRule="auto"/>
        <w:rPr>
          <w:rFonts w:ascii="Times New Roman" w:hAnsi="Times New Roman" w:cs="Times New Roman"/>
          <w:b/>
          <w:bCs/>
          <w:sz w:val="26"/>
          <w:szCs w:val="26"/>
        </w:rPr>
      </w:pPr>
    </w:p>
    <w:p w:rsidR="00576CF5" w:rsidRDefault="00576CF5" w:rsidP="00576CF5">
      <w:pPr>
        <w:pStyle w:val="BodyText"/>
        <w:tabs>
          <w:tab w:val="left" w:pos="0"/>
        </w:tabs>
        <w:spacing w:line="360" w:lineRule="auto"/>
      </w:pPr>
      <w:r>
        <w:rPr>
          <w:rFonts w:ascii="Times New Roman" w:hAnsi="Times New Roman" w:cs="Times New Roman"/>
          <w:b/>
          <w:bCs/>
          <w:sz w:val="26"/>
          <w:szCs w:val="26"/>
        </w:rPr>
        <w:t xml:space="preserve">- </w:t>
      </w:r>
      <w:r>
        <w:rPr>
          <w:rFonts w:ascii="Times New Roman" w:hAnsi="Times New Roman" w:cs="Times New Roman"/>
          <w:sz w:val="26"/>
          <w:szCs w:val="26"/>
        </w:rPr>
        <w:t>Nhập thông tin mẫu hồ sơ</w:t>
      </w:r>
    </w:p>
    <w:p w:rsidR="00576CF5" w:rsidRDefault="00576CF5" w:rsidP="00576CF5">
      <w:pPr>
        <w:pStyle w:val="BodyText"/>
        <w:tabs>
          <w:tab w:val="left" w:pos="0"/>
        </w:tabs>
        <w:spacing w:line="360" w:lineRule="auto"/>
      </w:pPr>
      <w:r>
        <w:rPr>
          <w:rFonts w:ascii="Times New Roman" w:hAnsi="Times New Roman" w:cs="Times New Roman"/>
          <w:noProof/>
          <w:sz w:val="26"/>
          <w:szCs w:val="26"/>
          <w:lang w:eastAsia="en-US" w:bidi="ar-SA"/>
        </w:rPr>
        <w:drawing>
          <wp:anchor distT="0" distB="0" distL="0" distR="0" simplePos="0" relativeHeight="251662336" behindDoc="0" locked="0" layoutInCell="1" allowOverlap="1">
            <wp:simplePos x="0" y="0"/>
            <wp:positionH relativeFrom="column">
              <wp:align>center</wp:align>
            </wp:positionH>
            <wp:positionV relativeFrom="paragraph">
              <wp:posOffset>183515</wp:posOffset>
            </wp:positionV>
            <wp:extent cx="6118860" cy="2122805"/>
            <wp:effectExtent l="0" t="0" r="0" b="0"/>
            <wp:wrapSquare wrapText="larges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2122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 Sau khi nhập xong thông tin chọn </w:t>
      </w:r>
      <w:r>
        <w:rPr>
          <w:rFonts w:ascii="Times New Roman" w:hAnsi="Times New Roman" w:cs="Times New Roman"/>
          <w:b/>
          <w:bCs/>
          <w:sz w:val="26"/>
          <w:szCs w:val="26"/>
        </w:rPr>
        <w:t xml:space="preserve">“Ghi lại” </w:t>
      </w:r>
      <w:r>
        <w:rPr>
          <w:rFonts w:ascii="Times New Roman" w:hAnsi="Times New Roman" w:cs="Times New Roman"/>
          <w:sz w:val="26"/>
          <w:szCs w:val="26"/>
        </w:rPr>
        <w:t xml:space="preserve">và tại danh sách các mẫu hồ sơ chọn mẫu hồ sơ cần thêm thành phần hồ sơ chọn </w:t>
      </w:r>
      <w:r>
        <w:rPr>
          <w:rFonts w:ascii="Times New Roman" w:hAnsi="Times New Roman" w:cs="Times New Roman"/>
          <w:b/>
          <w:bCs/>
          <w:sz w:val="26"/>
          <w:szCs w:val="26"/>
        </w:rPr>
        <w:t>“Sửa”</w:t>
      </w:r>
    </w:p>
    <w:p w:rsidR="00576CF5" w:rsidRDefault="00576CF5" w:rsidP="00576CF5">
      <w:pPr>
        <w:pStyle w:val="BodyText"/>
        <w:tabs>
          <w:tab w:val="left" w:pos="0"/>
        </w:tabs>
        <w:spacing w:line="360" w:lineRule="auto"/>
      </w:pPr>
      <w:r>
        <w:rPr>
          <w:rFonts w:ascii="Times New Roman" w:hAnsi="Times New Roman" w:cs="Times New Roman"/>
          <w:noProof/>
          <w:sz w:val="26"/>
          <w:szCs w:val="26"/>
          <w:lang w:eastAsia="en-US" w:bidi="ar-SA"/>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183515</wp:posOffset>
            </wp:positionV>
            <wp:extent cx="6118860" cy="1853565"/>
            <wp:effectExtent l="0" t="0" r="0" b="0"/>
            <wp:wrapSquare wrapText="larges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1853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Thêm mới thành phần hồ sơ:</w:t>
      </w:r>
    </w:p>
    <w:p w:rsidR="00576CF5" w:rsidRDefault="00576CF5" w:rsidP="00576CF5">
      <w:pPr>
        <w:pStyle w:val="BodyText"/>
        <w:tabs>
          <w:tab w:val="left" w:pos="0"/>
        </w:tabs>
        <w:spacing w:line="360" w:lineRule="auto"/>
        <w:rPr>
          <w:rFonts w:ascii="Times New Roman" w:hAnsi="Times New Roman" w:cs="Times New Roman"/>
          <w:b/>
          <w:bCs/>
          <w:sz w:val="26"/>
          <w:szCs w:val="26"/>
        </w:rPr>
      </w:pPr>
      <w:r>
        <w:rPr>
          <w:noProof/>
          <w:lang w:eastAsia="en-US" w:bidi="ar-SA"/>
        </w:rPr>
        <w:drawing>
          <wp:anchor distT="0" distB="0" distL="0" distR="0" simplePos="0" relativeHeight="251671552" behindDoc="0" locked="0" layoutInCell="1" allowOverlap="1">
            <wp:simplePos x="0" y="0"/>
            <wp:positionH relativeFrom="column">
              <wp:align>center</wp:align>
            </wp:positionH>
            <wp:positionV relativeFrom="paragraph">
              <wp:posOffset>183515</wp:posOffset>
            </wp:positionV>
            <wp:extent cx="6118860" cy="2143760"/>
            <wp:effectExtent l="0" t="0" r="0" b="8890"/>
            <wp:wrapSquare wrapText="larges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8860" cy="21437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Default="00576CF5" w:rsidP="00576CF5">
      <w:pPr>
        <w:pStyle w:val="BodyText"/>
        <w:pageBreakBefore/>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Nhập thông tin thành phần hồ sơ </w:t>
      </w:r>
    </w:p>
    <w:p w:rsidR="00576CF5" w:rsidRDefault="00576CF5" w:rsidP="00576CF5">
      <w:pPr>
        <w:pStyle w:val="BodyText"/>
        <w:numPr>
          <w:ilvl w:val="0"/>
          <w:numId w:val="7"/>
        </w:numPr>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Kiểu thành phần hồ sơ bao gồm:</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Một giấy nộp vào</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Nhóm nhiều giấy tờ nộp vào</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Nhóm giấy tờ tùy chọn</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Hồ sơ riêng</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Một giấy tờ kết quả: Bắt buộc nhập thêm trường số 6 (Mã kí hiệu mẫu đơn)</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Nhiều giấy tờ kết quả</w:t>
      </w:r>
    </w:p>
    <w:p w:rsidR="00576CF5" w:rsidRDefault="00576CF5" w:rsidP="00576CF5">
      <w:pPr>
        <w:pStyle w:val="BodyText"/>
        <w:numPr>
          <w:ilvl w:val="0"/>
          <w:numId w:val="8"/>
        </w:numPr>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Nếu thành phần nào là thành phần khai trực tuyến thì paste code:</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Mã nguồn tạo form trực tuyến theo alpacajs để khai báo đơn (chỉ áp dụng thành phần kiểu. Trường đa ngôn ngữ để cho phép nhập mã nguồn form thuộc ngôn ngữ khác nhau.</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Mã thiết kế xml jasper để sinh report từ dữ liệu nhập trong form</w:t>
      </w:r>
    </w:p>
    <w:p w:rsidR="00576CF5" w:rsidRDefault="00576CF5" w:rsidP="00576CF5">
      <w:pPr>
        <w:pStyle w:val="BodyText"/>
        <w:tabs>
          <w:tab w:val="left" w:pos="0"/>
        </w:tabs>
        <w:spacing w:line="360" w:lineRule="auto"/>
      </w:pPr>
      <w:r>
        <w:rPr>
          <w:rFonts w:ascii="Times New Roman" w:hAnsi="Times New Roman" w:cs="Times New Roman"/>
          <w:sz w:val="26"/>
          <w:szCs w:val="26"/>
        </w:rPr>
        <w:t>+ Dữ liệu mẫu cho form (theo đúng schema). Dùng để điền sẵn một số dữ liệu vào form khi tạo mới.</w:t>
      </w:r>
    </w:p>
    <w:p w:rsidR="00576CF5" w:rsidRDefault="00576CF5" w:rsidP="00576CF5">
      <w:pPr>
        <w:pStyle w:val="BodyText"/>
        <w:tabs>
          <w:tab w:val="left" w:pos="0"/>
        </w:tabs>
        <w:spacing w:line="360" w:lineRule="auto"/>
        <w:rPr>
          <w:rFonts w:ascii="Times New Roman" w:hAnsi="Times New Roman" w:cs="Times New Roman"/>
          <w:sz w:val="26"/>
          <w:szCs w:val="26"/>
        </w:rPr>
      </w:pPr>
      <w:r>
        <w:rPr>
          <w:noProof/>
          <w:lang w:eastAsia="en-US" w:bidi="ar-SA"/>
        </w:rPr>
        <w:lastRenderedPageBreak/>
        <w:drawing>
          <wp:anchor distT="0" distB="0" distL="0" distR="0" simplePos="0" relativeHeight="251664384" behindDoc="0" locked="0" layoutInCell="1" allowOverlap="1">
            <wp:simplePos x="0" y="0"/>
            <wp:positionH relativeFrom="column">
              <wp:align>center</wp:align>
            </wp:positionH>
            <wp:positionV relativeFrom="paragraph">
              <wp:posOffset>183515</wp:posOffset>
            </wp:positionV>
            <wp:extent cx="6118860" cy="3548380"/>
            <wp:effectExtent l="0" t="0" r="0" b="0"/>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3548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Default="00576CF5" w:rsidP="00576CF5">
      <w:pPr>
        <w:pStyle w:val="BodyText"/>
        <w:pageBreakBefore/>
        <w:tabs>
          <w:tab w:val="left" w:pos="0"/>
        </w:tabs>
        <w:spacing w:line="360" w:lineRule="auto"/>
      </w:pPr>
      <w:r>
        <w:rPr>
          <w:rFonts w:ascii="Times New Roman" w:hAnsi="Times New Roman" w:cs="Times New Roman"/>
          <w:sz w:val="26"/>
          <w:szCs w:val="26"/>
        </w:rPr>
        <w:lastRenderedPageBreak/>
        <w:t xml:space="preserve">- Nhập xong thông tin thành phần hồ sơ chọn </w:t>
      </w:r>
      <w:r>
        <w:rPr>
          <w:rFonts w:ascii="Times New Roman" w:hAnsi="Times New Roman" w:cs="Times New Roman"/>
          <w:b/>
          <w:bCs/>
          <w:sz w:val="26"/>
          <w:szCs w:val="26"/>
        </w:rPr>
        <w:t xml:space="preserve">“Đồng ý” </w:t>
      </w:r>
      <w:r>
        <w:rPr>
          <w:rFonts w:ascii="Times New Roman" w:hAnsi="Times New Roman" w:cs="Times New Roman"/>
          <w:sz w:val="26"/>
          <w:szCs w:val="26"/>
        </w:rPr>
        <w:t>và chuyển chọn thêm danh sách thủ tục hành chính</w:t>
      </w:r>
    </w:p>
    <w:p w:rsidR="00576CF5" w:rsidRDefault="00576CF5" w:rsidP="00576CF5">
      <w:pPr>
        <w:pStyle w:val="BodyText"/>
        <w:tabs>
          <w:tab w:val="left" w:pos="0"/>
        </w:tabs>
        <w:spacing w:line="360" w:lineRule="auto"/>
        <w:rPr>
          <w:rFonts w:ascii="Times New Roman" w:hAnsi="Times New Roman" w:cs="Times New Roman"/>
          <w:sz w:val="26"/>
          <w:szCs w:val="26"/>
        </w:rPr>
      </w:pPr>
      <w:r>
        <w:rPr>
          <w:noProof/>
          <w:lang w:eastAsia="en-US" w:bidi="ar-SA"/>
        </w:rPr>
        <w:drawing>
          <wp:anchor distT="0" distB="0" distL="0" distR="0" simplePos="0" relativeHeight="251665408" behindDoc="0" locked="0" layoutInCell="1" allowOverlap="1">
            <wp:simplePos x="0" y="0"/>
            <wp:positionH relativeFrom="column">
              <wp:align>center</wp:align>
            </wp:positionH>
            <wp:positionV relativeFrom="paragraph">
              <wp:posOffset>183515</wp:posOffset>
            </wp:positionV>
            <wp:extent cx="6118860" cy="2143760"/>
            <wp:effectExtent l="0" t="0" r="0" b="8890"/>
            <wp:wrapSquare wrapText="larges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21437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Default="00576CF5" w:rsidP="00576CF5">
      <w:pPr>
        <w:pStyle w:val="BodyText"/>
        <w:tabs>
          <w:tab w:val="left" w:pos="0"/>
        </w:tabs>
        <w:spacing w:line="360" w:lineRule="auto"/>
      </w:pPr>
      <w:r>
        <w:rPr>
          <w:rFonts w:ascii="Times New Roman" w:hAnsi="Times New Roman" w:cs="Times New Roman"/>
          <w:sz w:val="26"/>
          <w:szCs w:val="26"/>
        </w:rPr>
        <w:t>- Chọn thủ tục tương ứng với mẫu hồ sơ vừa tạo:</w:t>
      </w:r>
    </w:p>
    <w:p w:rsidR="00576CF5" w:rsidRDefault="00576CF5" w:rsidP="00576CF5">
      <w:pPr>
        <w:pStyle w:val="BodyText"/>
        <w:tabs>
          <w:tab w:val="left" w:pos="0"/>
        </w:tabs>
        <w:spacing w:line="360" w:lineRule="auto"/>
        <w:rPr>
          <w:rFonts w:ascii="Times New Roman" w:hAnsi="Times New Roman" w:cs="Times New Roman"/>
          <w:sz w:val="26"/>
          <w:szCs w:val="26"/>
        </w:rPr>
      </w:pPr>
      <w:r>
        <w:rPr>
          <w:noProof/>
          <w:lang w:eastAsia="en-US" w:bidi="ar-SA"/>
        </w:rPr>
        <w:lastRenderedPageBreak/>
        <w:drawing>
          <wp:anchor distT="0" distB="0" distL="0" distR="0" simplePos="0" relativeHeight="251672576" behindDoc="0" locked="0" layoutInCell="1" allowOverlap="1">
            <wp:simplePos x="0" y="0"/>
            <wp:positionH relativeFrom="column">
              <wp:align>center</wp:align>
            </wp:positionH>
            <wp:positionV relativeFrom="paragraph">
              <wp:posOffset>183515</wp:posOffset>
            </wp:positionV>
            <wp:extent cx="6118860" cy="3695700"/>
            <wp:effectExtent l="0" t="0" r="0" b="0"/>
            <wp:wrapSquare wrapText="larges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695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Pr="00576CF5" w:rsidRDefault="00576CF5" w:rsidP="00576CF5">
      <w:pPr>
        <w:pStyle w:val="Heading1"/>
        <w:numPr>
          <w:ilvl w:val="0"/>
          <w:numId w:val="1"/>
        </w:numPr>
        <w:tabs>
          <w:tab w:val="left" w:pos="284"/>
        </w:tabs>
        <w:spacing w:before="60" w:after="60" w:line="300" w:lineRule="auto"/>
        <w:ind w:left="142" w:hanging="142"/>
        <w:contextualSpacing/>
        <w:rPr>
          <w:rFonts w:ascii="Times New Roman" w:hAnsi="Times New Roman" w:cs="Arial"/>
          <w:sz w:val="24"/>
          <w:szCs w:val="24"/>
        </w:rPr>
      </w:pPr>
      <w:bookmarkStart w:id="13" w:name="_Toc459893810"/>
      <w:r w:rsidRPr="00576CF5">
        <w:rPr>
          <w:rFonts w:ascii="Times New Roman" w:hAnsi="Times New Roman" w:cs="Arial"/>
          <w:sz w:val="24"/>
          <w:szCs w:val="24"/>
        </w:rPr>
        <w:t>Quản trị quy trình thủ tục</w:t>
      </w:r>
      <w:bookmarkEnd w:id="13"/>
    </w:p>
    <w:p w:rsidR="00576CF5" w:rsidRDefault="00576CF5" w:rsidP="00576CF5">
      <w:pPr>
        <w:pStyle w:val="BodyText"/>
      </w:pPr>
      <w:r>
        <w:rPr>
          <w:rFonts w:ascii="Times New Roman" w:hAnsi="Times New Roman" w:cs="Times New Roman"/>
          <w:sz w:val="26"/>
          <w:szCs w:val="26"/>
        </w:rPr>
        <w:t>- Chọn Quản lý quy trình (</w:t>
      </w:r>
      <w:bookmarkStart w:id="14" w:name="yui_patched_v3_11_0_1_1471861147240_2998"/>
      <w:bookmarkEnd w:id="14"/>
      <w:r>
        <w:rPr>
          <w:rStyle w:val="Strong"/>
          <w:rFonts w:ascii="Times New Roman" w:hAnsi="Times New Roman" w:cs="Times New Roman"/>
          <w:b w:val="0"/>
          <w:bCs w:val="0"/>
          <w:i/>
          <w:iCs/>
          <w:sz w:val="26"/>
          <w:szCs w:val="26"/>
        </w:rPr>
        <w:t>#portlet_15_WAR_opencpsportlet</w:t>
      </w:r>
      <w:r>
        <w:rPr>
          <w:rFonts w:ascii="Times New Roman" w:hAnsi="Times New Roman" w:cs="Times New Roman"/>
          <w:sz w:val="26"/>
          <w:szCs w:val="26"/>
        </w:rPr>
        <w:t>) và thêm mới quy trình xử lý thủ tục:</w:t>
      </w:r>
    </w:p>
    <w:p w:rsidR="00576CF5" w:rsidRDefault="00576CF5" w:rsidP="00576CF5">
      <w:pPr>
        <w:pStyle w:val="BodyText"/>
        <w:tabs>
          <w:tab w:val="left" w:pos="0"/>
        </w:tabs>
        <w:spacing w:line="360" w:lineRule="auto"/>
        <w:rPr>
          <w:rFonts w:ascii="Times New Roman" w:hAnsi="Times New Roman" w:cs="Times New Roman"/>
          <w:b/>
          <w:bCs/>
          <w:sz w:val="26"/>
          <w:szCs w:val="26"/>
        </w:rPr>
      </w:pPr>
      <w:r>
        <w:rPr>
          <w:rFonts w:ascii="Times New Roman" w:hAnsi="Times New Roman" w:cs="Times New Roman"/>
          <w:noProof/>
          <w:sz w:val="26"/>
          <w:szCs w:val="26"/>
          <w:lang w:eastAsia="en-US" w:bidi="ar-SA"/>
        </w:rPr>
        <w:drawing>
          <wp:anchor distT="0" distB="0" distL="0" distR="0" simplePos="0" relativeHeight="251666432" behindDoc="0" locked="0" layoutInCell="1" allowOverlap="1">
            <wp:simplePos x="0" y="0"/>
            <wp:positionH relativeFrom="column">
              <wp:align>center</wp:align>
            </wp:positionH>
            <wp:positionV relativeFrom="paragraph">
              <wp:posOffset>123825</wp:posOffset>
            </wp:positionV>
            <wp:extent cx="6118860" cy="1864995"/>
            <wp:effectExtent l="0" t="0" r="0" b="1905"/>
            <wp:wrapSquare wrapText="larges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8860" cy="1864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Nhập thông tin thủ tục hành chính:</w:t>
      </w:r>
    </w:p>
    <w:p w:rsidR="00576CF5" w:rsidRDefault="00576CF5" w:rsidP="00576CF5">
      <w:pPr>
        <w:pStyle w:val="BodyText"/>
        <w:tabs>
          <w:tab w:val="left" w:pos="0"/>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 </w:t>
      </w:r>
      <w:r>
        <w:rPr>
          <w:rFonts w:ascii="Times New Roman" w:hAnsi="Times New Roman"/>
          <w:bCs/>
          <w:color w:val="000000"/>
          <w:sz w:val="26"/>
          <w:szCs w:val="26"/>
        </w:rPr>
        <w:t>Đ</w:t>
      </w:r>
      <w:r>
        <w:rPr>
          <w:rFonts w:ascii="Times New Roman" w:hAnsi="Times New Roman"/>
          <w:color w:val="000000"/>
          <w:sz w:val="26"/>
          <w:szCs w:val="26"/>
        </w:rPr>
        <w:t>ánh theo số hiệu ISO của cơ quan. VD: ISO_CĐS_DVC01</w:t>
      </w:r>
    </w:p>
    <w:p w:rsidR="00576CF5" w:rsidRDefault="00576CF5" w:rsidP="00576CF5">
      <w:pPr>
        <w:pStyle w:val="BodyText"/>
        <w:tabs>
          <w:tab w:val="left" w:pos="0"/>
        </w:tabs>
        <w:spacing w:line="360" w:lineRule="auto"/>
      </w:pPr>
      <w:r>
        <w:rPr>
          <w:rFonts w:ascii="Times New Roman" w:hAnsi="Times New Roman" w:cs="Times New Roman"/>
          <w:b/>
          <w:bCs/>
          <w:sz w:val="26"/>
          <w:szCs w:val="26"/>
        </w:rPr>
        <w:lastRenderedPageBreak/>
        <w:t xml:space="preserve">(4) </w:t>
      </w:r>
      <w:r>
        <w:rPr>
          <w:rFonts w:ascii="Times New Roman" w:hAnsi="Times New Roman" w:cs="Times New Roman"/>
          <w:sz w:val="26"/>
          <w:szCs w:val="26"/>
        </w:rPr>
        <w:t>Chọn mẫu hồ sơ tương ứng với thủ tục đang tạo</w:t>
      </w:r>
    </w:p>
    <w:p w:rsidR="00576CF5" w:rsidRDefault="00576CF5" w:rsidP="00576CF5">
      <w:pPr>
        <w:pStyle w:val="BodyText"/>
        <w:tabs>
          <w:tab w:val="left" w:pos="0"/>
        </w:tabs>
        <w:spacing w:line="360" w:lineRule="auto"/>
      </w:pPr>
      <w:r>
        <w:rPr>
          <w:rFonts w:ascii="Times New Roman" w:eastAsia="Times New Roman" w:hAnsi="Times New Roman" w:cs="Times New Roman"/>
          <w:noProof/>
          <w:sz w:val="26"/>
          <w:szCs w:val="26"/>
          <w:lang w:eastAsia="en-US" w:bidi="ar-SA"/>
        </w:rPr>
        <w:drawing>
          <wp:anchor distT="0" distB="0" distL="0" distR="0" simplePos="0" relativeHeight="251667456" behindDoc="0" locked="0" layoutInCell="1" allowOverlap="1">
            <wp:simplePos x="0" y="0"/>
            <wp:positionH relativeFrom="column">
              <wp:align>center</wp:align>
            </wp:positionH>
            <wp:positionV relativeFrom="paragraph">
              <wp:posOffset>183515</wp:posOffset>
            </wp:positionV>
            <wp:extent cx="6118860" cy="2174875"/>
            <wp:effectExtent l="0" t="0" r="0" b="0"/>
            <wp:wrapSquare wrapText="larges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860" cy="217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 - Sau khi nhập thông tin quy trình xong chọn </w:t>
      </w:r>
      <w:r>
        <w:rPr>
          <w:rFonts w:ascii="Times New Roman" w:hAnsi="Times New Roman" w:cs="Times New Roman"/>
          <w:b/>
          <w:bCs/>
          <w:sz w:val="26"/>
          <w:szCs w:val="26"/>
        </w:rPr>
        <w:t>“Ghi lại”</w:t>
      </w:r>
      <w:r>
        <w:rPr>
          <w:rFonts w:ascii="Times New Roman" w:hAnsi="Times New Roman" w:cs="Times New Roman"/>
          <w:sz w:val="26"/>
          <w:szCs w:val="26"/>
        </w:rPr>
        <w:t xml:space="preserve">. Tại màn hình danh sách quy trình thủ tục chọn quy trình cần cấu hình kích thao tác </w:t>
      </w:r>
      <w:r>
        <w:rPr>
          <w:rFonts w:ascii="Times New Roman" w:hAnsi="Times New Roman" w:cs="Times New Roman"/>
          <w:b/>
          <w:bCs/>
          <w:sz w:val="26"/>
          <w:szCs w:val="26"/>
        </w:rPr>
        <w:t>“Sửa”</w:t>
      </w:r>
      <w:r>
        <w:rPr>
          <w:rFonts w:ascii="Times New Roman" w:hAnsi="Times New Roman" w:cs="Times New Roman"/>
          <w:sz w:val="26"/>
          <w:szCs w:val="26"/>
        </w:rPr>
        <w:t xml:space="preserve"> để thêm bước, thao tác xử lý và thủ tục hành chính:</w:t>
      </w:r>
    </w:p>
    <w:p w:rsidR="007277CE" w:rsidRDefault="00576CF5" w:rsidP="00893E1E">
      <w:pPr>
        <w:rPr>
          <w:rFonts w:ascii="Times New Roman" w:hAnsi="Times New Roman" w:cs="Times New Roman"/>
          <w:sz w:val="26"/>
          <w:szCs w:val="26"/>
        </w:rPr>
      </w:pPr>
      <w:r>
        <w:rPr>
          <w:noProof/>
        </w:rPr>
        <w:drawing>
          <wp:anchor distT="0" distB="0" distL="0" distR="0" simplePos="0" relativeHeight="251676672" behindDoc="0" locked="0" layoutInCell="1" allowOverlap="1" wp14:anchorId="1A6AE36C" wp14:editId="11A36FE4">
            <wp:simplePos x="0" y="0"/>
            <wp:positionH relativeFrom="column">
              <wp:align>center</wp:align>
            </wp:positionH>
            <wp:positionV relativeFrom="paragraph">
              <wp:posOffset>183515</wp:posOffset>
            </wp:positionV>
            <wp:extent cx="6118860" cy="1864995"/>
            <wp:effectExtent l="0" t="0" r="0" b="1905"/>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8860" cy="1864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Pr="009B08EC" w:rsidRDefault="009B08EC" w:rsidP="009B08EC">
      <w:pPr>
        <w:pStyle w:val="Heading3"/>
        <w:rPr>
          <w:rFonts w:ascii="Times New Roman" w:hAnsi="Times New Roman"/>
          <w:sz w:val="24"/>
          <w:szCs w:val="24"/>
        </w:rPr>
      </w:pPr>
      <w:bookmarkStart w:id="15" w:name="_Toc459893811"/>
      <w:r>
        <w:rPr>
          <w:rFonts w:ascii="Times New Roman" w:hAnsi="Times New Roman"/>
          <w:sz w:val="24"/>
          <w:szCs w:val="24"/>
        </w:rPr>
        <w:t>3.</w:t>
      </w:r>
      <w:r w:rsidR="00576CF5" w:rsidRPr="009B08EC">
        <w:rPr>
          <w:rFonts w:ascii="Times New Roman" w:hAnsi="Times New Roman"/>
          <w:sz w:val="24"/>
          <w:szCs w:val="24"/>
        </w:rPr>
        <w:t>1. Cấu hình bước xử lý</w:t>
      </w:r>
      <w:bookmarkEnd w:id="15"/>
    </w:p>
    <w:p w:rsidR="00576CF5" w:rsidRDefault="00576CF5" w:rsidP="00576CF5">
      <w:pPr>
        <w:pStyle w:val="BodyText"/>
        <w:tabs>
          <w:tab w:val="left" w:pos="0"/>
        </w:tabs>
        <w:spacing w:line="360" w:lineRule="auto"/>
      </w:pPr>
      <w:r>
        <w:rPr>
          <w:rFonts w:ascii="Times New Roman" w:hAnsi="Times New Roman" w:cs="Times New Roman"/>
          <w:sz w:val="26"/>
          <w:szCs w:val="26"/>
        </w:rPr>
        <w:t>- Thêm bước xử lý:</w:t>
      </w:r>
    </w:p>
    <w:p w:rsidR="00576CF5" w:rsidRDefault="00576CF5" w:rsidP="00576CF5">
      <w:pPr>
        <w:pStyle w:val="BodyText"/>
        <w:tabs>
          <w:tab w:val="left" w:pos="0"/>
        </w:tabs>
        <w:spacing w:line="360" w:lineRule="auto"/>
      </w:pPr>
      <w:r>
        <w:rPr>
          <w:rFonts w:ascii="Times New Roman" w:hAnsi="Times New Roman" w:cs="Times New Roman"/>
          <w:noProof/>
          <w:sz w:val="26"/>
          <w:szCs w:val="26"/>
          <w:lang w:eastAsia="en-US" w:bidi="ar-SA"/>
        </w:rPr>
        <w:lastRenderedPageBreak/>
        <w:drawing>
          <wp:anchor distT="0" distB="0" distL="0" distR="0" simplePos="0" relativeHeight="251668480" behindDoc="0" locked="0" layoutInCell="1" allowOverlap="1">
            <wp:simplePos x="0" y="0"/>
            <wp:positionH relativeFrom="column">
              <wp:align>center</wp:align>
            </wp:positionH>
            <wp:positionV relativeFrom="paragraph">
              <wp:posOffset>183515</wp:posOffset>
            </wp:positionV>
            <wp:extent cx="6118860" cy="3862705"/>
            <wp:effectExtent l="0" t="0" r="0" b="4445"/>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8860" cy="3862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Nhập thông tin tạo bước</w:t>
      </w:r>
    </w:p>
    <w:p w:rsidR="00576CF5" w:rsidRDefault="00576CF5" w:rsidP="00576CF5">
      <w:pPr>
        <w:pStyle w:val="BodyText"/>
        <w:tabs>
          <w:tab w:val="left" w:pos="0"/>
        </w:tabs>
        <w:spacing w:line="360" w:lineRule="auto"/>
        <w:rPr>
          <w:rFonts w:ascii="Times New Roman" w:hAnsi="Times New Roman" w:cs="Times New Roman"/>
          <w:b/>
          <w:bCs/>
          <w:sz w:val="26"/>
          <w:szCs w:val="26"/>
        </w:rPr>
      </w:pPr>
      <w:r>
        <w:rPr>
          <w:noProof/>
          <w:lang w:eastAsia="en-US" w:bidi="ar-SA"/>
        </w:rPr>
        <w:lastRenderedPageBreak/>
        <w:drawing>
          <wp:anchor distT="0" distB="0" distL="0" distR="0" simplePos="0" relativeHeight="251669504" behindDoc="0" locked="0" layoutInCell="1" allowOverlap="1">
            <wp:simplePos x="0" y="0"/>
            <wp:positionH relativeFrom="column">
              <wp:posOffset>635</wp:posOffset>
            </wp:positionH>
            <wp:positionV relativeFrom="paragraph">
              <wp:posOffset>116840</wp:posOffset>
            </wp:positionV>
            <wp:extent cx="6118860" cy="3135630"/>
            <wp:effectExtent l="0" t="0" r="0" b="7620"/>
            <wp:wrapSquare wrapText="larges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135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Pr="009B08EC" w:rsidRDefault="009B08EC" w:rsidP="009B08EC">
      <w:pPr>
        <w:pStyle w:val="Heading3"/>
        <w:rPr>
          <w:rFonts w:ascii="Times New Roman" w:hAnsi="Times New Roman"/>
          <w:sz w:val="24"/>
          <w:szCs w:val="24"/>
        </w:rPr>
      </w:pPr>
      <w:bookmarkStart w:id="16" w:name="_Toc459893812"/>
      <w:r>
        <w:rPr>
          <w:rFonts w:ascii="Times New Roman" w:hAnsi="Times New Roman"/>
          <w:sz w:val="24"/>
          <w:szCs w:val="24"/>
        </w:rPr>
        <w:t>3.</w:t>
      </w:r>
      <w:r w:rsidR="00576CF5" w:rsidRPr="009B08EC">
        <w:rPr>
          <w:rFonts w:ascii="Times New Roman" w:hAnsi="Times New Roman"/>
          <w:sz w:val="24"/>
          <w:szCs w:val="24"/>
        </w:rPr>
        <w:t>2. Cấu hình thao tác xử lý</w:t>
      </w:r>
      <w:bookmarkEnd w:id="16"/>
    </w:p>
    <w:p w:rsidR="00576CF5" w:rsidRDefault="00576CF5" w:rsidP="00576CF5">
      <w:pPr>
        <w:pStyle w:val="BodyText"/>
        <w:rPr>
          <w:rFonts w:ascii="Times New Roman" w:hAnsi="Times New Roman"/>
          <w:sz w:val="26"/>
          <w:szCs w:val="26"/>
        </w:rPr>
      </w:pPr>
    </w:p>
    <w:p w:rsidR="00576CF5" w:rsidRDefault="00576CF5" w:rsidP="00576CF5">
      <w:pPr>
        <w:pStyle w:val="BodyText"/>
        <w:tabs>
          <w:tab w:val="left" w:pos="0"/>
        </w:tabs>
        <w:spacing w:line="360" w:lineRule="auto"/>
      </w:pPr>
      <w:r>
        <w:rPr>
          <w:rFonts w:ascii="Times New Roman" w:hAnsi="Times New Roman" w:cs="Times New Roman"/>
          <w:sz w:val="26"/>
          <w:szCs w:val="26"/>
        </w:rPr>
        <w:t>- Thêm mới thao tác xử lý:</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noProof/>
          <w:sz w:val="26"/>
          <w:szCs w:val="26"/>
          <w:lang w:eastAsia="en-US" w:bidi="ar-SA"/>
        </w:rPr>
        <w:lastRenderedPageBreak/>
        <w:drawing>
          <wp:anchor distT="0" distB="0" distL="0" distR="0" simplePos="0" relativeHeight="251670528" behindDoc="0" locked="0" layoutInCell="1" allowOverlap="1">
            <wp:simplePos x="0" y="0"/>
            <wp:positionH relativeFrom="column">
              <wp:align>center</wp:align>
            </wp:positionH>
            <wp:positionV relativeFrom="paragraph">
              <wp:posOffset>183515</wp:posOffset>
            </wp:positionV>
            <wp:extent cx="6118860" cy="3510915"/>
            <wp:effectExtent l="0" t="0" r="0" b="0"/>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3510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Nhập thông tin thác tác cần tạo:</w:t>
      </w:r>
    </w:p>
    <w:p w:rsidR="00576CF5" w:rsidRDefault="00576CF5" w:rsidP="00576CF5">
      <w:pPr>
        <w:pStyle w:val="BodyText"/>
        <w:numPr>
          <w:ilvl w:val="0"/>
          <w:numId w:val="9"/>
        </w:numPr>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Kích hoạt tự động gồm:</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Hồ sơ được tiếp nhận một cửa và chuyển vào quy trình xử lý (chỉ áp dụng khi bước trước = 0)</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Yêu cầu chỉnh sửa kết quả hồ sơ (chỉ áp dụng với bước trước = 0)</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Hồ sơ đã được bổ sung thêm dữ liệu mới</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Thực hiện theo lịch phút (mỗi phút kiểm tra thực hiện một lần)</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Thực hiện theo lịch 5 phút/lần (mỗi phút kiểm tra thực hiện một lần)</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Thực hiện theo lịch giờ (mỗi giờ kiểm tra thực hiện một lần)</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Thực hiện theo lịch ngày (giờ cụ thể được cấu hình trong hệ thống)</w:t>
      </w:r>
    </w:p>
    <w:p w:rsidR="00576CF5" w:rsidRDefault="00576CF5" w:rsidP="00576CF5">
      <w:pPr>
        <w:pStyle w:val="BodyText"/>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 Thực hiện theo lịch tuần (giờ cụ thể được cấu hình trong hệ thống)</w:t>
      </w:r>
    </w:p>
    <w:p w:rsidR="00576CF5" w:rsidRDefault="00576CF5" w:rsidP="00576CF5">
      <w:pPr>
        <w:pStyle w:val="BodyText"/>
        <w:numPr>
          <w:ilvl w:val="0"/>
          <w:numId w:val="10"/>
        </w:numPr>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Nếu là bước kết thúc thì phải tích chọn </w:t>
      </w:r>
      <w:r>
        <w:rPr>
          <w:rFonts w:ascii="Times New Roman" w:hAnsi="Times New Roman" w:cs="Times New Roman"/>
          <w:b/>
          <w:bCs/>
          <w:sz w:val="26"/>
          <w:szCs w:val="26"/>
        </w:rPr>
        <w:t>“Là bước hoàn thành”</w:t>
      </w:r>
    </w:p>
    <w:p w:rsidR="00576CF5" w:rsidRDefault="00576CF5" w:rsidP="00576CF5">
      <w:pPr>
        <w:pStyle w:val="BodyText"/>
        <w:numPr>
          <w:ilvl w:val="0"/>
          <w:numId w:val="10"/>
        </w:numPr>
        <w:tabs>
          <w:tab w:val="left" w:pos="0"/>
        </w:tabs>
        <w:spacing w:line="360" w:lineRule="auto"/>
        <w:rPr>
          <w:rFonts w:ascii="Times New Roman" w:hAnsi="Times New Roman" w:cs="Times New Roman"/>
          <w:sz w:val="26"/>
          <w:szCs w:val="26"/>
        </w:rPr>
      </w:pPr>
      <w:r>
        <w:rPr>
          <w:rFonts w:ascii="Times New Roman" w:hAnsi="Times New Roman" w:cs="Times New Roman"/>
          <w:sz w:val="26"/>
          <w:szCs w:val="26"/>
        </w:rPr>
        <w:t>Phải tích chọn</w:t>
      </w:r>
      <w:r>
        <w:rPr>
          <w:rFonts w:ascii="Times New Roman" w:hAnsi="Times New Roman" w:cs="Times New Roman"/>
          <w:b/>
          <w:bCs/>
          <w:sz w:val="26"/>
          <w:szCs w:val="26"/>
        </w:rPr>
        <w:t xml:space="preserve"> “Phân công người xử lý” </w:t>
      </w:r>
      <w:r>
        <w:rPr>
          <w:rFonts w:ascii="Times New Roman" w:hAnsi="Times New Roman" w:cs="Times New Roman"/>
          <w:sz w:val="26"/>
          <w:szCs w:val="26"/>
        </w:rPr>
        <w:t>để hồ sơ được chuyển đi</w:t>
      </w:r>
    </w:p>
    <w:p w:rsidR="00576CF5" w:rsidRDefault="00576CF5" w:rsidP="00576CF5">
      <w:pPr>
        <w:pStyle w:val="BodyText"/>
        <w:numPr>
          <w:ilvl w:val="0"/>
          <w:numId w:val="10"/>
        </w:numPr>
        <w:tabs>
          <w:tab w:val="left" w:pos="0"/>
        </w:tabs>
        <w:spacing w:line="360" w:lineRule="auto"/>
        <w:rPr>
          <w:rFonts w:ascii="Times New Roman" w:hAnsi="Times New Roman" w:cs="Times New Roman"/>
          <w:color w:val="000000"/>
          <w:sz w:val="26"/>
          <w:szCs w:val="26"/>
        </w:rPr>
      </w:pPr>
      <w:r>
        <w:rPr>
          <w:rFonts w:ascii="Times New Roman" w:hAnsi="Times New Roman" w:cs="Times New Roman"/>
          <w:sz w:val="26"/>
          <w:szCs w:val="26"/>
        </w:rPr>
        <w:t xml:space="preserve">Nếu là bước tiếp nhận đầu tiên thì yêu cầu tích và nhập trường “Mã tiếp nhận hồ sơ” : </w:t>
      </w:r>
      <w:r>
        <w:rPr>
          <w:rFonts w:ascii="Times New Roman" w:hAnsi="Times New Roman" w:cs="Times New Roman"/>
          <w:color w:val="000000"/>
          <w:sz w:val="26"/>
          <w:szCs w:val="26"/>
        </w:rPr>
        <w:t>{yyyy}{mm}{dd}{nnn}</w:t>
      </w:r>
    </w:p>
    <w:p w:rsidR="00576CF5" w:rsidRDefault="00576CF5" w:rsidP="00576CF5">
      <w:pPr>
        <w:pStyle w:val="BodyText"/>
        <w:numPr>
          <w:ilvl w:val="0"/>
          <w:numId w:val="10"/>
        </w:numPr>
        <w:tabs>
          <w:tab w:val="left" w:pos="0"/>
        </w:tabs>
        <w:spacing w:line="360" w:lineRule="auto"/>
      </w:pPr>
      <w:r>
        <w:rPr>
          <w:rFonts w:ascii="Times New Roman" w:hAnsi="Times New Roman" w:cs="Times New Roman"/>
          <w:color w:val="000000"/>
          <w:sz w:val="26"/>
          <w:szCs w:val="26"/>
        </w:rPr>
        <w:t xml:space="preserve">Tại bước nào có yêu cầu thanh toán phí thì tích chọn “Yêu cầu thanh toán phí” và nhập </w:t>
      </w:r>
      <w:r>
        <w:rPr>
          <w:rFonts w:ascii="Times New Roman" w:hAnsi="Times New Roman" w:cs="Times New Roman"/>
          <w:b/>
          <w:bCs/>
          <w:i/>
          <w:iCs/>
          <w:color w:val="000000"/>
          <w:sz w:val="26"/>
          <w:szCs w:val="26"/>
        </w:rPr>
        <w:t>“bank cash keypay net=[Số tiền nộp]$[Tên của nội dung thanh toán]$”</w:t>
      </w:r>
    </w:p>
    <w:p w:rsidR="00576CF5" w:rsidRDefault="00576CF5" w:rsidP="00576CF5">
      <w:pPr>
        <w:pStyle w:val="BodyText"/>
        <w:tabs>
          <w:tab w:val="left" w:pos="0"/>
        </w:tabs>
        <w:spacing w:line="360" w:lineRule="auto"/>
        <w:rPr>
          <w:rFonts w:ascii="Times New Roman" w:hAnsi="Times New Roman" w:cs="Times New Roman"/>
          <w:sz w:val="26"/>
          <w:szCs w:val="26"/>
        </w:rPr>
      </w:pPr>
      <w:r>
        <w:rPr>
          <w:noProof/>
          <w:lang w:eastAsia="en-US" w:bidi="ar-SA"/>
        </w:rPr>
        <w:drawing>
          <wp:anchor distT="0" distB="0" distL="0" distR="0" simplePos="0" relativeHeight="251673600" behindDoc="0" locked="0" layoutInCell="1" allowOverlap="1">
            <wp:simplePos x="0" y="0"/>
            <wp:positionH relativeFrom="column">
              <wp:align>center</wp:align>
            </wp:positionH>
            <wp:positionV relativeFrom="paragraph">
              <wp:posOffset>183515</wp:posOffset>
            </wp:positionV>
            <wp:extent cx="6118860" cy="3281680"/>
            <wp:effectExtent l="0" t="0" r="0" b="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816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Default="00576CF5" w:rsidP="00576CF5">
      <w:pPr>
        <w:pStyle w:val="BodyText"/>
        <w:tabs>
          <w:tab w:val="left" w:pos="0"/>
        </w:tabs>
        <w:spacing w:line="360" w:lineRule="auto"/>
      </w:pPr>
      <w:r>
        <w:rPr>
          <w:rFonts w:ascii="Times New Roman" w:hAnsi="Times New Roman"/>
          <w:sz w:val="26"/>
          <w:szCs w:val="26"/>
        </w:rPr>
        <w:t>- Chọn thủ tục hành chính:</w:t>
      </w:r>
    </w:p>
    <w:p w:rsidR="00576CF5" w:rsidRDefault="00576CF5" w:rsidP="00576CF5">
      <w:pPr>
        <w:pStyle w:val="BodyText"/>
        <w:tabs>
          <w:tab w:val="left" w:pos="0"/>
        </w:tabs>
        <w:spacing w:line="360" w:lineRule="auto"/>
        <w:rPr>
          <w:rFonts w:ascii="Times New Roman" w:hAnsi="Times New Roman"/>
          <w:sz w:val="26"/>
          <w:szCs w:val="26"/>
        </w:rPr>
      </w:pPr>
      <w:r>
        <w:rPr>
          <w:noProof/>
          <w:lang w:eastAsia="en-US" w:bidi="ar-SA"/>
        </w:rPr>
        <w:lastRenderedPageBreak/>
        <w:drawing>
          <wp:anchor distT="0" distB="0" distL="0" distR="0" simplePos="0" relativeHeight="251674624" behindDoc="0" locked="0" layoutInCell="1" allowOverlap="1">
            <wp:simplePos x="0" y="0"/>
            <wp:positionH relativeFrom="column">
              <wp:align>center</wp:align>
            </wp:positionH>
            <wp:positionV relativeFrom="paragraph">
              <wp:posOffset>183515</wp:posOffset>
            </wp:positionV>
            <wp:extent cx="6118860" cy="2057400"/>
            <wp:effectExtent l="0" t="0" r="0" b="0"/>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8860" cy="2057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Default="00576CF5" w:rsidP="00576CF5">
      <w:pPr>
        <w:pStyle w:val="BodyText"/>
        <w:tabs>
          <w:tab w:val="left" w:pos="0"/>
        </w:tabs>
        <w:spacing w:line="360" w:lineRule="auto"/>
        <w:rPr>
          <w:rFonts w:ascii="Times New Roman" w:hAnsi="Times New Roman"/>
          <w:sz w:val="26"/>
          <w:szCs w:val="26"/>
        </w:rPr>
      </w:pPr>
    </w:p>
    <w:p w:rsidR="00576CF5" w:rsidRDefault="00576CF5" w:rsidP="00576CF5">
      <w:pPr>
        <w:pStyle w:val="BodyText"/>
        <w:tabs>
          <w:tab w:val="left" w:pos="0"/>
        </w:tabs>
        <w:spacing w:line="360" w:lineRule="auto"/>
      </w:pPr>
      <w:r>
        <w:rPr>
          <w:rFonts w:ascii="Times New Roman" w:hAnsi="Times New Roman"/>
          <w:sz w:val="26"/>
          <w:szCs w:val="26"/>
        </w:rPr>
        <w:t>- Tích chọn thủ tục hành chính tương ứng với quy trình thủ tục:</w:t>
      </w:r>
    </w:p>
    <w:p w:rsidR="00576CF5" w:rsidRDefault="00576CF5" w:rsidP="00576CF5">
      <w:pPr>
        <w:pStyle w:val="BodyText"/>
        <w:tabs>
          <w:tab w:val="left" w:pos="0"/>
        </w:tabs>
        <w:spacing w:line="360" w:lineRule="auto"/>
        <w:rPr>
          <w:rFonts w:ascii="Times New Roman" w:hAnsi="Times New Roman"/>
          <w:sz w:val="26"/>
          <w:szCs w:val="26"/>
        </w:rPr>
      </w:pPr>
      <w:r>
        <w:rPr>
          <w:noProof/>
          <w:lang w:eastAsia="en-US" w:bidi="ar-SA"/>
        </w:rPr>
        <w:drawing>
          <wp:anchor distT="0" distB="0" distL="0" distR="0" simplePos="0" relativeHeight="251675648" behindDoc="0" locked="0" layoutInCell="1" allowOverlap="1">
            <wp:simplePos x="0" y="0"/>
            <wp:positionH relativeFrom="column">
              <wp:align>center</wp:align>
            </wp:positionH>
            <wp:positionV relativeFrom="paragraph">
              <wp:posOffset>183515</wp:posOffset>
            </wp:positionV>
            <wp:extent cx="6118860" cy="1466215"/>
            <wp:effectExtent l="0" t="0" r="0" b="635"/>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1466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6CF5" w:rsidRDefault="00576CF5">
      <w:pPr>
        <w:pStyle w:val="TextBody"/>
      </w:pPr>
    </w:p>
    <w:sectPr w:rsidR="00576CF5">
      <w:footerReference w:type="default" r:id="rId46"/>
      <w:pgSz w:w="12240" w:h="15840"/>
      <w:pgMar w:top="1440" w:right="1041" w:bottom="1992" w:left="1985" w:header="0" w:footer="144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656" w:rsidRDefault="007F4656">
      <w:pPr>
        <w:spacing w:after="0" w:line="240" w:lineRule="auto"/>
      </w:pPr>
      <w:r>
        <w:separator/>
      </w:r>
    </w:p>
  </w:endnote>
  <w:endnote w:type="continuationSeparator" w:id="0">
    <w:p w:rsidR="007F4656" w:rsidRDefault="007F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F88" w:rsidRDefault="0064764C">
    <w:pPr>
      <w:pStyle w:val="Footer"/>
      <w:jc w:val="center"/>
    </w:pPr>
    <w:r>
      <w:fldChar w:fldCharType="begin"/>
    </w:r>
    <w:r>
      <w:instrText>PAGE</w:instrText>
    </w:r>
    <w:r>
      <w:fldChar w:fldCharType="separate"/>
    </w:r>
    <w:r w:rsidR="00673C00">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656" w:rsidRDefault="007F4656">
      <w:pPr>
        <w:spacing w:after="0" w:line="240" w:lineRule="auto"/>
      </w:pPr>
      <w:r>
        <w:separator/>
      </w:r>
    </w:p>
  </w:footnote>
  <w:footnote w:type="continuationSeparator" w:id="0">
    <w:p w:rsidR="007F4656" w:rsidRDefault="007F46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5">
    <w:nsid w:val="10146FFB"/>
    <w:multiLevelType w:val="multilevel"/>
    <w:tmpl w:val="840E8C6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179F574A"/>
    <w:multiLevelType w:val="multilevel"/>
    <w:tmpl w:val="F3CEDAF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4D9374B"/>
    <w:multiLevelType w:val="multilevel"/>
    <w:tmpl w:val="E88C036A"/>
    <w:lvl w:ilvl="0">
      <w:start w:val="1"/>
      <w:numFmt w:val="bullet"/>
      <w:lvlText w:val=""/>
      <w:lvlJc w:val="left"/>
      <w:pPr>
        <w:tabs>
          <w:tab w:val="num" w:pos="707"/>
        </w:tabs>
        <w:ind w:left="707" w:hanging="283"/>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sz w:val="24"/>
      </w:rPr>
    </w:lvl>
    <w:lvl w:ilvl="2">
      <w:start w:val="1"/>
      <w:numFmt w:val="bullet"/>
      <w:lvlText w:val=""/>
      <w:lvlJc w:val="left"/>
      <w:pPr>
        <w:tabs>
          <w:tab w:val="num" w:pos="2121"/>
        </w:tabs>
        <w:ind w:left="2121" w:hanging="283"/>
      </w:pPr>
      <w:rPr>
        <w:rFonts w:ascii="Symbol" w:hAnsi="Symbol" w:cs="OpenSymbol" w:hint="default"/>
        <w:sz w:val="24"/>
      </w:rPr>
    </w:lvl>
    <w:lvl w:ilvl="3">
      <w:start w:val="1"/>
      <w:numFmt w:val="bullet"/>
      <w:lvlText w:val=""/>
      <w:lvlJc w:val="left"/>
      <w:pPr>
        <w:tabs>
          <w:tab w:val="num" w:pos="2828"/>
        </w:tabs>
        <w:ind w:left="2828" w:hanging="283"/>
      </w:pPr>
      <w:rPr>
        <w:rFonts w:ascii="Symbol" w:hAnsi="Symbol" w:cs="OpenSymbol" w:hint="default"/>
        <w:sz w:val="24"/>
      </w:rPr>
    </w:lvl>
    <w:lvl w:ilvl="4">
      <w:start w:val="1"/>
      <w:numFmt w:val="bullet"/>
      <w:lvlText w:val=""/>
      <w:lvlJc w:val="left"/>
      <w:pPr>
        <w:tabs>
          <w:tab w:val="num" w:pos="3535"/>
        </w:tabs>
        <w:ind w:left="3535" w:hanging="283"/>
      </w:pPr>
      <w:rPr>
        <w:rFonts w:ascii="Symbol" w:hAnsi="Symbol" w:cs="OpenSymbol" w:hint="default"/>
        <w:sz w:val="24"/>
      </w:rPr>
    </w:lvl>
    <w:lvl w:ilvl="5">
      <w:start w:val="1"/>
      <w:numFmt w:val="bullet"/>
      <w:lvlText w:val=""/>
      <w:lvlJc w:val="left"/>
      <w:pPr>
        <w:tabs>
          <w:tab w:val="num" w:pos="4242"/>
        </w:tabs>
        <w:ind w:left="4242" w:hanging="283"/>
      </w:pPr>
      <w:rPr>
        <w:rFonts w:ascii="Symbol" w:hAnsi="Symbol" w:cs="OpenSymbol" w:hint="default"/>
        <w:sz w:val="24"/>
      </w:rPr>
    </w:lvl>
    <w:lvl w:ilvl="6">
      <w:start w:val="1"/>
      <w:numFmt w:val="bullet"/>
      <w:lvlText w:val=""/>
      <w:lvlJc w:val="left"/>
      <w:pPr>
        <w:tabs>
          <w:tab w:val="num" w:pos="4949"/>
        </w:tabs>
        <w:ind w:left="4949" w:hanging="283"/>
      </w:pPr>
      <w:rPr>
        <w:rFonts w:ascii="Symbol" w:hAnsi="Symbol" w:cs="OpenSymbol" w:hint="default"/>
        <w:sz w:val="24"/>
      </w:rPr>
    </w:lvl>
    <w:lvl w:ilvl="7">
      <w:start w:val="1"/>
      <w:numFmt w:val="bullet"/>
      <w:lvlText w:val=""/>
      <w:lvlJc w:val="left"/>
      <w:pPr>
        <w:tabs>
          <w:tab w:val="num" w:pos="5656"/>
        </w:tabs>
        <w:ind w:left="5656" w:hanging="283"/>
      </w:pPr>
      <w:rPr>
        <w:rFonts w:ascii="Symbol" w:hAnsi="Symbol" w:cs="OpenSymbol" w:hint="default"/>
        <w:sz w:val="24"/>
      </w:rPr>
    </w:lvl>
    <w:lvl w:ilvl="8">
      <w:start w:val="1"/>
      <w:numFmt w:val="bullet"/>
      <w:lvlText w:val=""/>
      <w:lvlJc w:val="left"/>
      <w:pPr>
        <w:tabs>
          <w:tab w:val="num" w:pos="6363"/>
        </w:tabs>
        <w:ind w:left="6363" w:hanging="283"/>
      </w:pPr>
      <w:rPr>
        <w:rFonts w:ascii="Symbol" w:hAnsi="Symbol" w:cs="OpenSymbol" w:hint="default"/>
        <w:sz w:val="24"/>
      </w:rPr>
    </w:lvl>
  </w:abstractNum>
  <w:abstractNum w:abstractNumId="8">
    <w:nsid w:val="355F2997"/>
    <w:multiLevelType w:val="multilevel"/>
    <w:tmpl w:val="6B1A239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9">
    <w:nsid w:val="4A835570"/>
    <w:multiLevelType w:val="multilevel"/>
    <w:tmpl w:val="D1FA1DD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6"/>
  </w:num>
  <w:num w:numId="2">
    <w:abstractNumId w:val="7"/>
  </w:num>
  <w:num w:numId="3">
    <w:abstractNumId w:val="8"/>
  </w:num>
  <w:num w:numId="4">
    <w:abstractNumId w:val="9"/>
  </w:num>
  <w:num w:numId="5">
    <w:abstractNumId w:val="5"/>
  </w:num>
  <w:num w:numId="6">
    <w:abstractNumId w:val="0"/>
  </w:num>
  <w:num w:numId="7">
    <w:abstractNumId w:val="1"/>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F88"/>
    <w:rsid w:val="003A2F88"/>
    <w:rsid w:val="00576CF5"/>
    <w:rsid w:val="0064764C"/>
    <w:rsid w:val="00673C00"/>
    <w:rsid w:val="00681136"/>
    <w:rsid w:val="007277CE"/>
    <w:rsid w:val="007F4656"/>
    <w:rsid w:val="00893E1E"/>
    <w:rsid w:val="009B08E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pPr>
    <w:rPr>
      <w:color w:val="00000A"/>
      <w:sz w:val="22"/>
    </w:rPr>
  </w:style>
  <w:style w:type="paragraph" w:styleId="Heading1">
    <w:name w:val="heading 1"/>
    <w:basedOn w:val="Normal"/>
    <w:next w:val="Normal"/>
    <w:link w:val="Heading1Char"/>
    <w:uiPriority w:val="9"/>
    <w:qFormat/>
    <w:rsid w:val="006D2C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
    <w:qFormat/>
    <w:pPr>
      <w:outlineLvl w:val="1"/>
    </w:pPr>
  </w:style>
  <w:style w:type="paragraph" w:styleId="Heading3">
    <w:name w:val="heading 3"/>
    <w:basedOn w:val="Normal"/>
    <w:next w:val="Normal"/>
    <w:link w:val="Heading3Char"/>
    <w:uiPriority w:val="9"/>
    <w:semiHidden/>
    <w:unhideWhenUsed/>
    <w:qFormat/>
    <w:rsid w:val="00EC49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qFormat/>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D2CC4"/>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sid w:val="006D2CC4"/>
    <w:rPr>
      <w:color w:val="0000FF" w:themeColor="hyperlink"/>
      <w:u w:val="single"/>
    </w:rPr>
  </w:style>
  <w:style w:type="character" w:customStyle="1" w:styleId="BalloonTextChar">
    <w:name w:val="Balloon Text Char"/>
    <w:basedOn w:val="DefaultParagraphFont"/>
    <w:link w:val="BalloonText"/>
    <w:uiPriority w:val="99"/>
    <w:semiHidden/>
    <w:qFormat/>
    <w:rsid w:val="006D2CC4"/>
    <w:rPr>
      <w:rFonts w:ascii="Tahoma" w:hAnsi="Tahoma" w:cs="Tahoma"/>
      <w:sz w:val="16"/>
      <w:szCs w:val="16"/>
    </w:rPr>
  </w:style>
  <w:style w:type="character" w:customStyle="1" w:styleId="Heading3Char">
    <w:name w:val="Heading 3 Char"/>
    <w:basedOn w:val="DefaultParagraphFont"/>
    <w:link w:val="Heading3"/>
    <w:uiPriority w:val="9"/>
    <w:semiHidden/>
    <w:qFormat/>
    <w:rsid w:val="00EC4966"/>
    <w:rPr>
      <w:rFonts w:asciiTheme="majorHAnsi" w:eastAsiaTheme="majorEastAsia" w:hAnsiTheme="majorHAnsi" w:cstheme="majorBidi"/>
      <w:b/>
      <w:bCs/>
      <w:color w:val="4F81BD" w:themeColor="accent1"/>
    </w:rPr>
  </w:style>
  <w:style w:type="character" w:customStyle="1" w:styleId="ListLabel1">
    <w:name w:val="ListLabel 1"/>
    <w:qFormat/>
    <w:rPr>
      <w:rFonts w:ascii="Times New Roman" w:eastAsia="Calibri" w:hAnsi="Times New Roman" w:cs="Times New Roman"/>
      <w:sz w:val="24"/>
      <w:highlight w:val="white"/>
    </w:rPr>
  </w:style>
  <w:style w:type="character" w:customStyle="1" w:styleId="ListLabel2">
    <w:name w:val="ListLabel 2"/>
    <w:qFormat/>
    <w:rPr>
      <w:rFonts w:cs="Courier New"/>
    </w:rPr>
  </w:style>
  <w:style w:type="character" w:customStyle="1" w:styleId="ListLabel3">
    <w:name w:val="ListLabel 3"/>
    <w:qFormat/>
    <w:rPr>
      <w:rFonts w:eastAsia="Calibri" w:cs="Arial"/>
    </w:rPr>
  </w:style>
  <w:style w:type="character" w:customStyle="1" w:styleId="IndexLink">
    <w:name w:val="Index Link"/>
    <w:qFormat/>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ListLabel4">
    <w:name w:val="ListLabel 4"/>
    <w:qFormat/>
    <w:rPr>
      <w:rFonts w:ascii="Times New Roman" w:hAnsi="Times New Roman" w:cs="Times New Roman"/>
      <w:sz w:val="24"/>
      <w:highlight w:val="white"/>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Bullets">
    <w:name w:val="Bullets"/>
    <w:qFormat/>
    <w:rPr>
      <w:rFonts w:ascii="OpenSymbol" w:eastAsia="OpenSymbol" w:hAnsi="OpenSymbol"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ascii="Times New Roman" w:hAnsi="Times New Roman" w:cs="OpenSymbol"/>
      <w:sz w:val="24"/>
    </w:rPr>
  </w:style>
  <w:style w:type="character" w:customStyle="1" w:styleId="ListLabel14">
    <w:name w:val="ListLabel 14"/>
    <w:qFormat/>
    <w:rPr>
      <w:rFonts w:ascii="Times New Roman" w:hAnsi="Times New Roman" w:cs="OpenSymbol"/>
      <w:sz w:val="24"/>
    </w:rPr>
  </w:style>
  <w:style w:type="character" w:customStyle="1" w:styleId="ListLabel15">
    <w:name w:val="ListLabel 15"/>
    <w:qFormat/>
    <w:rPr>
      <w:rFonts w:ascii="Times New Roman" w:hAnsi="Times New Roman" w:cs="OpenSymbol"/>
      <w:sz w:val="24"/>
    </w:rPr>
  </w:style>
  <w:style w:type="character" w:customStyle="1" w:styleId="ListLabel16">
    <w:name w:val="ListLabel 16"/>
    <w:qFormat/>
    <w:rPr>
      <w:rFonts w:ascii="Times New Roman" w:hAnsi="Times New Roman" w:cs="OpenSymbol"/>
      <w:sz w:val="24"/>
    </w:rPr>
  </w:style>
  <w:style w:type="character" w:customStyle="1" w:styleId="ListLabel17">
    <w:name w:val="ListLabel 17"/>
    <w:qFormat/>
    <w:rPr>
      <w:rFonts w:ascii="Times New Roman" w:hAnsi="Times New Roman" w:cs="OpenSymbol"/>
      <w:sz w:val="24"/>
    </w:rPr>
  </w:style>
  <w:style w:type="character" w:customStyle="1" w:styleId="ListLabel18">
    <w:name w:val="ListLabel 18"/>
    <w:qFormat/>
    <w:rPr>
      <w:rFonts w:ascii="Times New Roman" w:hAnsi="Times New Roman" w:cs="OpenSymbol"/>
      <w:sz w:val="24"/>
    </w:rPr>
  </w:style>
  <w:style w:type="character" w:customStyle="1" w:styleId="ListLabel19">
    <w:name w:val="ListLabel 19"/>
    <w:qFormat/>
    <w:rPr>
      <w:rFonts w:ascii="Times New Roman" w:hAnsi="Times New Roman" w:cs="OpenSymbol"/>
      <w:sz w:val="24"/>
    </w:rPr>
  </w:style>
  <w:style w:type="character" w:customStyle="1" w:styleId="ListLabel20">
    <w:name w:val="ListLabel 20"/>
    <w:qFormat/>
    <w:rPr>
      <w:rFonts w:ascii="Times New Roman" w:hAnsi="Times New Roman" w:cs="OpenSymbol"/>
      <w:sz w:val="24"/>
    </w:rPr>
  </w:style>
  <w:style w:type="paragraph" w:customStyle="1" w:styleId="Heading">
    <w:name w:val="Heading"/>
    <w:basedOn w:val="Normal"/>
    <w:next w:val="TextBody"/>
    <w:qFormat/>
    <w:pPr>
      <w:keepNext/>
      <w:spacing w:before="240" w:after="120"/>
    </w:pPr>
    <w:rPr>
      <w:rFonts w:ascii="Liberation Sans" w:eastAsia="Tahoma"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6D2CC4"/>
    <w:pPr>
      <w:ind w:left="720"/>
      <w:contextualSpacing/>
    </w:pPr>
  </w:style>
  <w:style w:type="paragraph" w:styleId="TOCHeading">
    <w:name w:val="TOC Heading"/>
    <w:basedOn w:val="Heading1"/>
    <w:next w:val="Normal"/>
    <w:uiPriority w:val="39"/>
    <w:semiHidden/>
    <w:unhideWhenUsed/>
    <w:qFormat/>
    <w:rsid w:val="006D2CC4"/>
    <w:rPr>
      <w:lang w:eastAsia="ja-JP"/>
    </w:rPr>
  </w:style>
  <w:style w:type="paragraph" w:customStyle="1" w:styleId="Contents1">
    <w:name w:val="Contents 1"/>
    <w:basedOn w:val="Normal"/>
    <w:next w:val="Normal"/>
    <w:autoRedefine/>
    <w:uiPriority w:val="39"/>
    <w:unhideWhenUsed/>
    <w:rsid w:val="006D2CC4"/>
    <w:pPr>
      <w:tabs>
        <w:tab w:val="right" w:leader="dot" w:pos="9214"/>
      </w:tabs>
      <w:spacing w:after="100"/>
    </w:pPr>
    <w:rPr>
      <w:rFonts w:ascii="Times New Roman" w:hAnsi="Times New Roman"/>
      <w:sz w:val="24"/>
      <w:szCs w:val="24"/>
    </w:rPr>
  </w:style>
  <w:style w:type="paragraph" w:customStyle="1" w:styleId="Contents2">
    <w:name w:val="Contents 2"/>
    <w:basedOn w:val="Normal"/>
    <w:next w:val="Normal"/>
    <w:autoRedefine/>
    <w:uiPriority w:val="39"/>
    <w:unhideWhenUsed/>
    <w:rsid w:val="006D2CC4"/>
    <w:pPr>
      <w:spacing w:after="100"/>
      <w:ind w:left="220"/>
    </w:pPr>
  </w:style>
  <w:style w:type="paragraph" w:styleId="BalloonText">
    <w:name w:val="Balloon Text"/>
    <w:basedOn w:val="Normal"/>
    <w:link w:val="BalloonTextChar"/>
    <w:uiPriority w:val="99"/>
    <w:semiHidden/>
    <w:unhideWhenUsed/>
    <w:qFormat/>
    <w:rsid w:val="006D2CC4"/>
    <w:pPr>
      <w:spacing w:after="0" w:line="240" w:lineRule="auto"/>
    </w:pPr>
    <w:rPr>
      <w:rFonts w:ascii="Tahoma" w:hAnsi="Tahoma" w:cs="Tahoma"/>
      <w:sz w:val="16"/>
      <w:szCs w:val="16"/>
    </w:rPr>
  </w:style>
  <w:style w:type="paragraph" w:customStyle="1" w:styleId="Contents3">
    <w:name w:val="Contents 3"/>
    <w:basedOn w:val="Normal"/>
    <w:next w:val="Normal"/>
    <w:autoRedefine/>
    <w:uiPriority w:val="39"/>
    <w:unhideWhenUsed/>
    <w:rsid w:val="0055497D"/>
    <w:pPr>
      <w:spacing w:after="100"/>
      <w:ind w:left="440"/>
    </w:pPr>
  </w:style>
  <w:style w:type="paragraph" w:styleId="Footer">
    <w:name w:val="footer"/>
    <w:basedOn w:val="Normal"/>
  </w:style>
  <w:style w:type="paragraph" w:customStyle="1" w:styleId="Endnote">
    <w:name w:val="Endnote"/>
    <w:basedOn w:val="Normal"/>
  </w:style>
  <w:style w:type="paragraph" w:customStyle="1" w:styleId="Footnote">
    <w:name w:val="Footnote"/>
    <w:basedOn w:val="Normal"/>
  </w:style>
  <w:style w:type="character" w:styleId="Strong">
    <w:name w:val="Strong"/>
    <w:qFormat/>
    <w:rsid w:val="00576CF5"/>
    <w:rPr>
      <w:b/>
      <w:bCs/>
    </w:rPr>
  </w:style>
  <w:style w:type="paragraph" w:styleId="BodyText">
    <w:name w:val="Body Text"/>
    <w:basedOn w:val="Normal"/>
    <w:link w:val="BodyTextChar"/>
    <w:rsid w:val="00576CF5"/>
    <w:pPr>
      <w:widowControl w:val="0"/>
      <w:pBdr>
        <w:top w:val="none" w:sz="0" w:space="0" w:color="000000"/>
        <w:left w:val="none" w:sz="0" w:space="0" w:color="000000"/>
        <w:bottom w:val="none" w:sz="0" w:space="0" w:color="000000"/>
        <w:right w:val="none" w:sz="0" w:space="0" w:color="000000"/>
      </w:pBdr>
      <w:suppressAutoHyphens/>
      <w:spacing w:after="140" w:line="288" w:lineRule="auto"/>
      <w:textAlignment w:val="baseline"/>
    </w:pPr>
    <w:rPr>
      <w:rFonts w:ascii="Liberation Serif" w:eastAsia="Tahoma" w:hAnsi="Liberation Serif" w:cs="Lohit Devanagari"/>
      <w:color w:val="auto"/>
      <w:kern w:val="1"/>
      <w:sz w:val="24"/>
      <w:szCs w:val="24"/>
      <w:lang w:eastAsia="zh-CN" w:bidi="hi-IN"/>
    </w:rPr>
  </w:style>
  <w:style w:type="character" w:customStyle="1" w:styleId="BodyTextChar">
    <w:name w:val="Body Text Char"/>
    <w:basedOn w:val="DefaultParagraphFont"/>
    <w:link w:val="BodyText"/>
    <w:rsid w:val="00576CF5"/>
    <w:rPr>
      <w:rFonts w:ascii="Liberation Serif" w:eastAsia="Tahoma" w:hAnsi="Liberation Serif" w:cs="Lohit Devanagari"/>
      <w:kern w:val="1"/>
      <w:sz w:val="24"/>
      <w:szCs w:val="24"/>
      <w:lang w:eastAsia="zh-CN" w:bidi="hi-IN"/>
    </w:rPr>
  </w:style>
  <w:style w:type="paragraph" w:styleId="TOC1">
    <w:name w:val="toc 1"/>
    <w:basedOn w:val="Normal"/>
    <w:next w:val="Normal"/>
    <w:autoRedefine/>
    <w:uiPriority w:val="39"/>
    <w:unhideWhenUsed/>
    <w:rsid w:val="00576CF5"/>
    <w:pPr>
      <w:spacing w:after="100"/>
    </w:pPr>
  </w:style>
  <w:style w:type="paragraph" w:styleId="TOC3">
    <w:name w:val="toc 3"/>
    <w:basedOn w:val="Normal"/>
    <w:next w:val="Normal"/>
    <w:autoRedefine/>
    <w:uiPriority w:val="39"/>
    <w:unhideWhenUsed/>
    <w:rsid w:val="00576CF5"/>
    <w:pPr>
      <w:spacing w:after="100"/>
      <w:ind w:left="440"/>
    </w:pPr>
  </w:style>
  <w:style w:type="paragraph" w:styleId="TOC2">
    <w:name w:val="toc 2"/>
    <w:basedOn w:val="Normal"/>
    <w:next w:val="Normal"/>
    <w:autoRedefine/>
    <w:uiPriority w:val="39"/>
    <w:unhideWhenUsed/>
    <w:rsid w:val="00576CF5"/>
    <w:pPr>
      <w:spacing w:after="100"/>
      <w:ind w:left="220"/>
    </w:pPr>
  </w:style>
  <w:style w:type="character" w:styleId="Hyperlink">
    <w:name w:val="Hyperlink"/>
    <w:basedOn w:val="DefaultParagraphFont"/>
    <w:uiPriority w:val="99"/>
    <w:unhideWhenUsed/>
    <w:rsid w:val="00576CF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pPr>
    <w:rPr>
      <w:color w:val="00000A"/>
      <w:sz w:val="22"/>
    </w:rPr>
  </w:style>
  <w:style w:type="paragraph" w:styleId="Heading1">
    <w:name w:val="heading 1"/>
    <w:basedOn w:val="Normal"/>
    <w:next w:val="Normal"/>
    <w:link w:val="Heading1Char"/>
    <w:uiPriority w:val="9"/>
    <w:qFormat/>
    <w:rsid w:val="006D2C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
    <w:qFormat/>
    <w:pPr>
      <w:outlineLvl w:val="1"/>
    </w:pPr>
  </w:style>
  <w:style w:type="paragraph" w:styleId="Heading3">
    <w:name w:val="heading 3"/>
    <w:basedOn w:val="Normal"/>
    <w:next w:val="Normal"/>
    <w:link w:val="Heading3Char"/>
    <w:uiPriority w:val="9"/>
    <w:semiHidden/>
    <w:unhideWhenUsed/>
    <w:qFormat/>
    <w:rsid w:val="00EC49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qFormat/>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D2CC4"/>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sid w:val="006D2CC4"/>
    <w:rPr>
      <w:color w:val="0000FF" w:themeColor="hyperlink"/>
      <w:u w:val="single"/>
    </w:rPr>
  </w:style>
  <w:style w:type="character" w:customStyle="1" w:styleId="BalloonTextChar">
    <w:name w:val="Balloon Text Char"/>
    <w:basedOn w:val="DefaultParagraphFont"/>
    <w:link w:val="BalloonText"/>
    <w:uiPriority w:val="99"/>
    <w:semiHidden/>
    <w:qFormat/>
    <w:rsid w:val="006D2CC4"/>
    <w:rPr>
      <w:rFonts w:ascii="Tahoma" w:hAnsi="Tahoma" w:cs="Tahoma"/>
      <w:sz w:val="16"/>
      <w:szCs w:val="16"/>
    </w:rPr>
  </w:style>
  <w:style w:type="character" w:customStyle="1" w:styleId="Heading3Char">
    <w:name w:val="Heading 3 Char"/>
    <w:basedOn w:val="DefaultParagraphFont"/>
    <w:link w:val="Heading3"/>
    <w:uiPriority w:val="9"/>
    <w:semiHidden/>
    <w:qFormat/>
    <w:rsid w:val="00EC4966"/>
    <w:rPr>
      <w:rFonts w:asciiTheme="majorHAnsi" w:eastAsiaTheme="majorEastAsia" w:hAnsiTheme="majorHAnsi" w:cstheme="majorBidi"/>
      <w:b/>
      <w:bCs/>
      <w:color w:val="4F81BD" w:themeColor="accent1"/>
    </w:rPr>
  </w:style>
  <w:style w:type="character" w:customStyle="1" w:styleId="ListLabel1">
    <w:name w:val="ListLabel 1"/>
    <w:qFormat/>
    <w:rPr>
      <w:rFonts w:ascii="Times New Roman" w:eastAsia="Calibri" w:hAnsi="Times New Roman" w:cs="Times New Roman"/>
      <w:sz w:val="24"/>
      <w:highlight w:val="white"/>
    </w:rPr>
  </w:style>
  <w:style w:type="character" w:customStyle="1" w:styleId="ListLabel2">
    <w:name w:val="ListLabel 2"/>
    <w:qFormat/>
    <w:rPr>
      <w:rFonts w:cs="Courier New"/>
    </w:rPr>
  </w:style>
  <w:style w:type="character" w:customStyle="1" w:styleId="ListLabel3">
    <w:name w:val="ListLabel 3"/>
    <w:qFormat/>
    <w:rPr>
      <w:rFonts w:eastAsia="Calibri" w:cs="Arial"/>
    </w:rPr>
  </w:style>
  <w:style w:type="character" w:customStyle="1" w:styleId="IndexLink">
    <w:name w:val="Index Link"/>
    <w:qFormat/>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ListLabel4">
    <w:name w:val="ListLabel 4"/>
    <w:qFormat/>
    <w:rPr>
      <w:rFonts w:ascii="Times New Roman" w:hAnsi="Times New Roman" w:cs="Times New Roman"/>
      <w:sz w:val="24"/>
      <w:highlight w:val="white"/>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Bullets">
    <w:name w:val="Bullets"/>
    <w:qFormat/>
    <w:rPr>
      <w:rFonts w:ascii="OpenSymbol" w:eastAsia="OpenSymbol" w:hAnsi="OpenSymbol"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ascii="Times New Roman" w:hAnsi="Times New Roman" w:cs="OpenSymbol"/>
      <w:sz w:val="24"/>
    </w:rPr>
  </w:style>
  <w:style w:type="character" w:customStyle="1" w:styleId="ListLabel14">
    <w:name w:val="ListLabel 14"/>
    <w:qFormat/>
    <w:rPr>
      <w:rFonts w:ascii="Times New Roman" w:hAnsi="Times New Roman" w:cs="OpenSymbol"/>
      <w:sz w:val="24"/>
    </w:rPr>
  </w:style>
  <w:style w:type="character" w:customStyle="1" w:styleId="ListLabel15">
    <w:name w:val="ListLabel 15"/>
    <w:qFormat/>
    <w:rPr>
      <w:rFonts w:ascii="Times New Roman" w:hAnsi="Times New Roman" w:cs="OpenSymbol"/>
      <w:sz w:val="24"/>
    </w:rPr>
  </w:style>
  <w:style w:type="character" w:customStyle="1" w:styleId="ListLabel16">
    <w:name w:val="ListLabel 16"/>
    <w:qFormat/>
    <w:rPr>
      <w:rFonts w:ascii="Times New Roman" w:hAnsi="Times New Roman" w:cs="OpenSymbol"/>
      <w:sz w:val="24"/>
    </w:rPr>
  </w:style>
  <w:style w:type="character" w:customStyle="1" w:styleId="ListLabel17">
    <w:name w:val="ListLabel 17"/>
    <w:qFormat/>
    <w:rPr>
      <w:rFonts w:ascii="Times New Roman" w:hAnsi="Times New Roman" w:cs="OpenSymbol"/>
      <w:sz w:val="24"/>
    </w:rPr>
  </w:style>
  <w:style w:type="character" w:customStyle="1" w:styleId="ListLabel18">
    <w:name w:val="ListLabel 18"/>
    <w:qFormat/>
    <w:rPr>
      <w:rFonts w:ascii="Times New Roman" w:hAnsi="Times New Roman" w:cs="OpenSymbol"/>
      <w:sz w:val="24"/>
    </w:rPr>
  </w:style>
  <w:style w:type="character" w:customStyle="1" w:styleId="ListLabel19">
    <w:name w:val="ListLabel 19"/>
    <w:qFormat/>
    <w:rPr>
      <w:rFonts w:ascii="Times New Roman" w:hAnsi="Times New Roman" w:cs="OpenSymbol"/>
      <w:sz w:val="24"/>
    </w:rPr>
  </w:style>
  <w:style w:type="character" w:customStyle="1" w:styleId="ListLabel20">
    <w:name w:val="ListLabel 20"/>
    <w:qFormat/>
    <w:rPr>
      <w:rFonts w:ascii="Times New Roman" w:hAnsi="Times New Roman" w:cs="OpenSymbol"/>
      <w:sz w:val="24"/>
    </w:rPr>
  </w:style>
  <w:style w:type="paragraph" w:customStyle="1" w:styleId="Heading">
    <w:name w:val="Heading"/>
    <w:basedOn w:val="Normal"/>
    <w:next w:val="TextBody"/>
    <w:qFormat/>
    <w:pPr>
      <w:keepNext/>
      <w:spacing w:before="240" w:after="120"/>
    </w:pPr>
    <w:rPr>
      <w:rFonts w:ascii="Liberation Sans" w:eastAsia="Tahoma"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6D2CC4"/>
    <w:pPr>
      <w:ind w:left="720"/>
      <w:contextualSpacing/>
    </w:pPr>
  </w:style>
  <w:style w:type="paragraph" w:styleId="TOCHeading">
    <w:name w:val="TOC Heading"/>
    <w:basedOn w:val="Heading1"/>
    <w:next w:val="Normal"/>
    <w:uiPriority w:val="39"/>
    <w:semiHidden/>
    <w:unhideWhenUsed/>
    <w:qFormat/>
    <w:rsid w:val="006D2CC4"/>
    <w:rPr>
      <w:lang w:eastAsia="ja-JP"/>
    </w:rPr>
  </w:style>
  <w:style w:type="paragraph" w:customStyle="1" w:styleId="Contents1">
    <w:name w:val="Contents 1"/>
    <w:basedOn w:val="Normal"/>
    <w:next w:val="Normal"/>
    <w:autoRedefine/>
    <w:uiPriority w:val="39"/>
    <w:unhideWhenUsed/>
    <w:rsid w:val="006D2CC4"/>
    <w:pPr>
      <w:tabs>
        <w:tab w:val="right" w:leader="dot" w:pos="9214"/>
      </w:tabs>
      <w:spacing w:after="100"/>
    </w:pPr>
    <w:rPr>
      <w:rFonts w:ascii="Times New Roman" w:hAnsi="Times New Roman"/>
      <w:sz w:val="24"/>
      <w:szCs w:val="24"/>
    </w:rPr>
  </w:style>
  <w:style w:type="paragraph" w:customStyle="1" w:styleId="Contents2">
    <w:name w:val="Contents 2"/>
    <w:basedOn w:val="Normal"/>
    <w:next w:val="Normal"/>
    <w:autoRedefine/>
    <w:uiPriority w:val="39"/>
    <w:unhideWhenUsed/>
    <w:rsid w:val="006D2CC4"/>
    <w:pPr>
      <w:spacing w:after="100"/>
      <w:ind w:left="220"/>
    </w:pPr>
  </w:style>
  <w:style w:type="paragraph" w:styleId="BalloonText">
    <w:name w:val="Balloon Text"/>
    <w:basedOn w:val="Normal"/>
    <w:link w:val="BalloonTextChar"/>
    <w:uiPriority w:val="99"/>
    <w:semiHidden/>
    <w:unhideWhenUsed/>
    <w:qFormat/>
    <w:rsid w:val="006D2CC4"/>
    <w:pPr>
      <w:spacing w:after="0" w:line="240" w:lineRule="auto"/>
    </w:pPr>
    <w:rPr>
      <w:rFonts w:ascii="Tahoma" w:hAnsi="Tahoma" w:cs="Tahoma"/>
      <w:sz w:val="16"/>
      <w:szCs w:val="16"/>
    </w:rPr>
  </w:style>
  <w:style w:type="paragraph" w:customStyle="1" w:styleId="Contents3">
    <w:name w:val="Contents 3"/>
    <w:basedOn w:val="Normal"/>
    <w:next w:val="Normal"/>
    <w:autoRedefine/>
    <w:uiPriority w:val="39"/>
    <w:unhideWhenUsed/>
    <w:rsid w:val="0055497D"/>
    <w:pPr>
      <w:spacing w:after="100"/>
      <w:ind w:left="440"/>
    </w:pPr>
  </w:style>
  <w:style w:type="paragraph" w:styleId="Footer">
    <w:name w:val="footer"/>
    <w:basedOn w:val="Normal"/>
  </w:style>
  <w:style w:type="paragraph" w:customStyle="1" w:styleId="Endnote">
    <w:name w:val="Endnote"/>
    <w:basedOn w:val="Normal"/>
  </w:style>
  <w:style w:type="paragraph" w:customStyle="1" w:styleId="Footnote">
    <w:name w:val="Footnote"/>
    <w:basedOn w:val="Normal"/>
  </w:style>
  <w:style w:type="character" w:styleId="Strong">
    <w:name w:val="Strong"/>
    <w:qFormat/>
    <w:rsid w:val="00576CF5"/>
    <w:rPr>
      <w:b/>
      <w:bCs/>
    </w:rPr>
  </w:style>
  <w:style w:type="paragraph" w:styleId="BodyText">
    <w:name w:val="Body Text"/>
    <w:basedOn w:val="Normal"/>
    <w:link w:val="BodyTextChar"/>
    <w:rsid w:val="00576CF5"/>
    <w:pPr>
      <w:widowControl w:val="0"/>
      <w:pBdr>
        <w:top w:val="none" w:sz="0" w:space="0" w:color="000000"/>
        <w:left w:val="none" w:sz="0" w:space="0" w:color="000000"/>
        <w:bottom w:val="none" w:sz="0" w:space="0" w:color="000000"/>
        <w:right w:val="none" w:sz="0" w:space="0" w:color="000000"/>
      </w:pBdr>
      <w:suppressAutoHyphens/>
      <w:spacing w:after="140" w:line="288" w:lineRule="auto"/>
      <w:textAlignment w:val="baseline"/>
    </w:pPr>
    <w:rPr>
      <w:rFonts w:ascii="Liberation Serif" w:eastAsia="Tahoma" w:hAnsi="Liberation Serif" w:cs="Lohit Devanagari"/>
      <w:color w:val="auto"/>
      <w:kern w:val="1"/>
      <w:sz w:val="24"/>
      <w:szCs w:val="24"/>
      <w:lang w:eastAsia="zh-CN" w:bidi="hi-IN"/>
    </w:rPr>
  </w:style>
  <w:style w:type="character" w:customStyle="1" w:styleId="BodyTextChar">
    <w:name w:val="Body Text Char"/>
    <w:basedOn w:val="DefaultParagraphFont"/>
    <w:link w:val="BodyText"/>
    <w:rsid w:val="00576CF5"/>
    <w:rPr>
      <w:rFonts w:ascii="Liberation Serif" w:eastAsia="Tahoma" w:hAnsi="Liberation Serif" w:cs="Lohit Devanagari"/>
      <w:kern w:val="1"/>
      <w:sz w:val="24"/>
      <w:szCs w:val="24"/>
      <w:lang w:eastAsia="zh-CN" w:bidi="hi-IN"/>
    </w:rPr>
  </w:style>
  <w:style w:type="paragraph" w:styleId="TOC1">
    <w:name w:val="toc 1"/>
    <w:basedOn w:val="Normal"/>
    <w:next w:val="Normal"/>
    <w:autoRedefine/>
    <w:uiPriority w:val="39"/>
    <w:unhideWhenUsed/>
    <w:rsid w:val="00576CF5"/>
    <w:pPr>
      <w:spacing w:after="100"/>
    </w:pPr>
  </w:style>
  <w:style w:type="paragraph" w:styleId="TOC3">
    <w:name w:val="toc 3"/>
    <w:basedOn w:val="Normal"/>
    <w:next w:val="Normal"/>
    <w:autoRedefine/>
    <w:uiPriority w:val="39"/>
    <w:unhideWhenUsed/>
    <w:rsid w:val="00576CF5"/>
    <w:pPr>
      <w:spacing w:after="100"/>
      <w:ind w:left="440"/>
    </w:pPr>
  </w:style>
  <w:style w:type="paragraph" w:styleId="TOC2">
    <w:name w:val="toc 2"/>
    <w:basedOn w:val="Normal"/>
    <w:next w:val="Normal"/>
    <w:autoRedefine/>
    <w:uiPriority w:val="39"/>
    <w:unhideWhenUsed/>
    <w:rsid w:val="00576CF5"/>
    <w:pPr>
      <w:spacing w:after="100"/>
      <w:ind w:left="220"/>
    </w:pPr>
  </w:style>
  <w:style w:type="character" w:styleId="Hyperlink">
    <w:name w:val="Hyperlink"/>
    <w:basedOn w:val="DefaultParagraphFont"/>
    <w:uiPriority w:val="99"/>
    <w:unhideWhenUsed/>
    <w:rsid w:val="00576C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C11E2-E74A-42B3-A469-A10CEFCF2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27</Pages>
  <Words>1102</Words>
  <Characters>6283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linhtb100</dc:creator>
  <cp:lastModifiedBy>sonvh</cp:lastModifiedBy>
  <cp:revision>77</cp:revision>
  <dcterms:created xsi:type="dcterms:W3CDTF">2016-05-20T06:48:00Z</dcterms:created>
  <dcterms:modified xsi:type="dcterms:W3CDTF">2016-08-25T06:09:00Z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