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5660CE">
      <w:pPr>
        <w:spacing w:before="60" w:after="60" w:line="300" w:lineRule="auto"/>
        <w:jc w:val="center"/>
        <w:rPr>
          <w:rFonts w:ascii="Times New Roman" w:hAnsi="Times New Roman" w:cs="Times New Roman"/>
          <w:b/>
          <w:sz w:val="24"/>
          <w:szCs w:val="24"/>
        </w:rPr>
      </w:pPr>
      <w:r w:rsidRPr="005660CE">
        <w:rPr>
          <w:rFonts w:ascii="Times New Roman" w:hAnsi="Times New Roman" w:cs="Times New Roman"/>
          <w:b/>
          <w:sz w:val="24"/>
          <w:szCs w:val="24"/>
        </w:rPr>
        <w:drawing>
          <wp:inline distT="0" distB="0" distL="0" distR="0" wp14:anchorId="1E24CFFD" wp14:editId="054BE871">
            <wp:extent cx="2249488" cy="441326"/>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rcRect/>
                    <a:stretch>
                      <a:fillRect/>
                    </a:stretch>
                  </pic:blipFill>
                  <pic:spPr>
                    <a:xfrm>
                      <a:off x="0" y="0"/>
                      <a:ext cx="2249488" cy="441326"/>
                    </a:xfrm>
                    <a:prstGeom prst="rect">
                      <a:avLst/>
                    </a:prstGeom>
                    <a:noFill/>
                    <a:ln>
                      <a:noFill/>
                    </a:ln>
                  </pic:spPr>
                </pic:pic>
              </a:graphicData>
            </a:graphic>
          </wp:inline>
        </w:drawing>
      </w: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521841">
      <w:pPr>
        <w:spacing w:before="60" w:after="60" w:line="300" w:lineRule="auto"/>
        <w:jc w:val="center"/>
        <w:rPr>
          <w:rFonts w:ascii="Times New Roman" w:hAnsi="Times New Roman"/>
        </w:rPr>
      </w:pPr>
      <w:r>
        <w:rPr>
          <w:rFonts w:ascii="Times New Roman" w:hAnsi="Times New Roman" w:cs="Times New Roman"/>
          <w:b/>
          <w:sz w:val="24"/>
          <w:szCs w:val="24"/>
        </w:rPr>
        <w:t>TÀI LIỆ</w:t>
      </w:r>
      <w:r w:rsidR="000C418F">
        <w:rPr>
          <w:rFonts w:ascii="Times New Roman" w:hAnsi="Times New Roman" w:cs="Times New Roman"/>
          <w:b/>
          <w:sz w:val="24"/>
          <w:szCs w:val="24"/>
        </w:rPr>
        <w:t>U DÀNH</w:t>
      </w:r>
      <w:r>
        <w:rPr>
          <w:rFonts w:ascii="Times New Roman" w:hAnsi="Times New Roman" w:cs="Times New Roman"/>
          <w:b/>
          <w:sz w:val="24"/>
          <w:szCs w:val="24"/>
        </w:rPr>
        <w:t xml:space="preserve"> CHO GIẢNG VIÊN</w:t>
      </w:r>
    </w:p>
    <w:p w:rsidR="00F93F34" w:rsidRDefault="00521841">
      <w:pPr>
        <w:spacing w:before="60" w:after="60" w:line="300" w:lineRule="auto"/>
        <w:jc w:val="center"/>
        <w:rPr>
          <w:rFonts w:ascii="Times New Roman" w:hAnsi="Times New Roman"/>
        </w:rPr>
      </w:pPr>
      <w:r>
        <w:rPr>
          <w:rFonts w:ascii="Times New Roman" w:hAnsi="Times New Roman" w:cs="Times New Roman"/>
          <w:b/>
          <w:sz w:val="24"/>
          <w:szCs w:val="24"/>
        </w:rPr>
        <w:t>QUẢN LÝ THỦ TỤC HÀNH CHÍNH</w:t>
      </w:r>
    </w:p>
    <w:p w:rsidR="00F93F34" w:rsidRDefault="00521841">
      <w:pPr>
        <w:spacing w:before="60" w:after="60" w:line="300" w:lineRule="auto"/>
        <w:jc w:val="center"/>
        <w:rPr>
          <w:rFonts w:ascii="Times New Roman" w:hAnsi="Times New Roman"/>
        </w:rPr>
      </w:pPr>
      <w:r>
        <w:rPr>
          <w:rFonts w:ascii="Times New Roman" w:hAnsi="Times New Roman" w:cs="Times New Roman"/>
          <w:b/>
          <w:sz w:val="24"/>
          <w:szCs w:val="24"/>
        </w:rPr>
        <w:t>Áp dụng cho quản trị hệ thống</w:t>
      </w: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9022BB" w:rsidRDefault="009022BB">
      <w:pPr>
        <w:spacing w:before="60" w:after="60" w:line="300" w:lineRule="auto"/>
        <w:jc w:val="center"/>
        <w:rPr>
          <w:rFonts w:ascii="Times New Roman" w:hAnsi="Times New Roman" w:cs="Times New Roman"/>
          <w:b/>
          <w:sz w:val="24"/>
          <w:szCs w:val="24"/>
        </w:rPr>
      </w:pPr>
    </w:p>
    <w:p w:rsidR="009022BB" w:rsidRDefault="009022BB">
      <w:pPr>
        <w:spacing w:before="60" w:after="60" w:line="300" w:lineRule="auto"/>
        <w:jc w:val="center"/>
        <w:rPr>
          <w:rFonts w:ascii="Times New Roman" w:hAnsi="Times New Roman" w:cs="Times New Roman"/>
          <w:b/>
          <w:sz w:val="24"/>
          <w:szCs w:val="24"/>
        </w:rPr>
      </w:pPr>
    </w:p>
    <w:p w:rsidR="009022BB" w:rsidRDefault="009022BB">
      <w:pPr>
        <w:spacing w:before="60" w:after="60" w:line="300" w:lineRule="auto"/>
        <w:jc w:val="center"/>
        <w:rPr>
          <w:rFonts w:ascii="Times New Roman" w:hAnsi="Times New Roman" w:cs="Times New Roman"/>
          <w:b/>
          <w:sz w:val="24"/>
          <w:szCs w:val="24"/>
        </w:rPr>
      </w:pPr>
    </w:p>
    <w:p w:rsidR="009022BB" w:rsidRDefault="009022BB">
      <w:pPr>
        <w:spacing w:before="60" w:after="60" w:line="300" w:lineRule="auto"/>
        <w:jc w:val="center"/>
        <w:rPr>
          <w:rFonts w:ascii="Times New Roman" w:hAnsi="Times New Roman" w:cs="Times New Roman"/>
          <w:b/>
          <w:sz w:val="24"/>
          <w:szCs w:val="24"/>
        </w:rPr>
      </w:pPr>
    </w:p>
    <w:p w:rsidR="009022BB" w:rsidRDefault="009022BB">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521841">
      <w:pPr>
        <w:spacing w:before="60" w:after="60" w:line="300" w:lineRule="auto"/>
        <w:jc w:val="center"/>
        <w:rPr>
          <w:rFonts w:ascii="Times New Roman" w:hAnsi="Times New Roman"/>
        </w:rPr>
      </w:pPr>
      <w:r>
        <w:rPr>
          <w:rFonts w:ascii="Times New Roman" w:hAnsi="Times New Roman" w:cs="Times New Roman"/>
          <w:i/>
          <w:iCs/>
          <w:sz w:val="24"/>
          <w:szCs w:val="24"/>
        </w:rPr>
        <w:t xml:space="preserve">Phiên bản </w:t>
      </w:r>
      <w:r w:rsidR="005660CE">
        <w:rPr>
          <w:rFonts w:ascii="Times New Roman" w:hAnsi="Times New Roman" w:cs="Times New Roman"/>
          <w:i/>
          <w:iCs/>
          <w:sz w:val="24"/>
          <w:szCs w:val="24"/>
        </w:rPr>
        <w:t>OpenCPS v</w:t>
      </w:r>
      <w:r>
        <w:rPr>
          <w:rFonts w:ascii="Times New Roman" w:hAnsi="Times New Roman" w:cs="Times New Roman"/>
          <w:i/>
          <w:iCs/>
          <w:sz w:val="24"/>
          <w:szCs w:val="24"/>
        </w:rPr>
        <w:t>1.5</w:t>
      </w: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bookmarkStart w:id="0" w:name="_Toc459894754" w:displacedByCustomXml="next"/>
    <w:bookmarkStart w:id="1" w:name="_Toc459894711" w:displacedByCustomXml="next"/>
    <w:bookmarkStart w:id="2" w:name="_Toc459894646" w:displacedByCustomXml="next"/>
    <w:sdt>
      <w:sdtPr>
        <w:rPr>
          <w:rFonts w:ascii="Times New Roman" w:eastAsiaTheme="minorHAnsi" w:hAnsi="Times New Roman" w:cstheme="minorBidi"/>
          <w:b w:val="0"/>
          <w:bCs w:val="0"/>
          <w:color w:val="00000A"/>
          <w:sz w:val="24"/>
          <w:szCs w:val="24"/>
          <w:lang w:eastAsia="en-US"/>
        </w:rPr>
        <w:id w:val="1311509660"/>
        <w:docPartObj>
          <w:docPartGallery w:val="Table of Contents"/>
          <w:docPartUnique/>
        </w:docPartObj>
      </w:sdtPr>
      <w:sdtEndPr>
        <w:rPr>
          <w:rFonts w:cs="Times New Roman"/>
        </w:rPr>
      </w:sdtEndPr>
      <w:sdtContent>
        <w:bookmarkStart w:id="3" w:name="_GoBack" w:displacedByCustomXml="prev"/>
        <w:p w:rsidR="00F93F34" w:rsidRPr="00DC3C2F" w:rsidRDefault="00521841">
          <w:pPr>
            <w:pStyle w:val="TOCHeading"/>
            <w:spacing w:before="60" w:after="60" w:line="300" w:lineRule="auto"/>
            <w:rPr>
              <w:rFonts w:ascii="Times New Roman" w:hAnsi="Times New Roman" w:cs="Times New Roman"/>
            </w:rPr>
          </w:pPr>
          <w:r w:rsidRPr="00DC3C2F">
            <w:rPr>
              <w:rFonts w:ascii="Times New Roman" w:hAnsi="Times New Roman" w:cs="Times New Roman"/>
              <w:sz w:val="24"/>
              <w:szCs w:val="24"/>
            </w:rPr>
            <w:t>MỤC LỤC</w:t>
          </w:r>
          <w:bookmarkEnd w:id="2"/>
          <w:bookmarkEnd w:id="1"/>
          <w:bookmarkEnd w:id="0"/>
        </w:p>
        <w:p w:rsidR="00DC3C2F" w:rsidRPr="00DC3C2F" w:rsidRDefault="00521841">
          <w:pPr>
            <w:pStyle w:val="TOC1"/>
            <w:tabs>
              <w:tab w:val="right" w:leader="dot" w:pos="9628"/>
            </w:tabs>
            <w:rPr>
              <w:rFonts w:ascii="Times New Roman" w:eastAsiaTheme="minorEastAsia" w:hAnsi="Times New Roman" w:cs="Times New Roman"/>
              <w:noProof/>
              <w:color w:val="auto"/>
            </w:rPr>
          </w:pPr>
          <w:r w:rsidRPr="00DC3C2F">
            <w:rPr>
              <w:rFonts w:ascii="Times New Roman" w:hAnsi="Times New Roman" w:cs="Times New Roman"/>
            </w:rPr>
            <w:fldChar w:fldCharType="begin"/>
          </w:r>
          <w:r w:rsidRPr="00DC3C2F">
            <w:rPr>
              <w:rFonts w:ascii="Times New Roman" w:hAnsi="Times New Roman" w:cs="Times New Roman"/>
            </w:rPr>
            <w:instrText>TOC \o "1-4" \h</w:instrText>
          </w:r>
          <w:r w:rsidRPr="00DC3C2F">
            <w:rPr>
              <w:rFonts w:ascii="Times New Roman" w:hAnsi="Times New Roman" w:cs="Times New Roman"/>
            </w:rPr>
            <w:fldChar w:fldCharType="separate"/>
          </w:r>
          <w:hyperlink w:anchor="_Toc459894755" w:history="1">
            <w:r w:rsidR="00DC3C2F" w:rsidRPr="00DC3C2F">
              <w:rPr>
                <w:rStyle w:val="Hyperlink"/>
                <w:rFonts w:ascii="Times New Roman" w:hAnsi="Times New Roman" w:cs="Times New Roman"/>
                <w:noProof/>
              </w:rPr>
              <w:t>I. Nội dung buổi học</w:t>
            </w:r>
            <w:r w:rsidR="00DC3C2F" w:rsidRPr="00DC3C2F">
              <w:rPr>
                <w:rFonts w:ascii="Times New Roman" w:hAnsi="Times New Roman" w:cs="Times New Roman"/>
                <w:noProof/>
              </w:rPr>
              <w:tab/>
            </w:r>
            <w:r w:rsidR="00DC3C2F" w:rsidRPr="00DC3C2F">
              <w:rPr>
                <w:rFonts w:ascii="Times New Roman" w:hAnsi="Times New Roman" w:cs="Times New Roman"/>
                <w:noProof/>
              </w:rPr>
              <w:fldChar w:fldCharType="begin"/>
            </w:r>
            <w:r w:rsidR="00DC3C2F" w:rsidRPr="00DC3C2F">
              <w:rPr>
                <w:rFonts w:ascii="Times New Roman" w:hAnsi="Times New Roman" w:cs="Times New Roman"/>
                <w:noProof/>
              </w:rPr>
              <w:instrText xml:space="preserve"> PAGEREF _Toc459894755 \h </w:instrText>
            </w:r>
            <w:r w:rsidR="00DC3C2F" w:rsidRPr="00DC3C2F">
              <w:rPr>
                <w:rFonts w:ascii="Times New Roman" w:hAnsi="Times New Roman" w:cs="Times New Roman"/>
                <w:noProof/>
              </w:rPr>
            </w:r>
            <w:r w:rsidR="00DC3C2F" w:rsidRPr="00DC3C2F">
              <w:rPr>
                <w:rFonts w:ascii="Times New Roman" w:hAnsi="Times New Roman" w:cs="Times New Roman"/>
                <w:noProof/>
              </w:rPr>
              <w:fldChar w:fldCharType="separate"/>
            </w:r>
            <w:r w:rsidR="00DC3C2F" w:rsidRPr="00DC3C2F">
              <w:rPr>
                <w:rFonts w:ascii="Times New Roman" w:hAnsi="Times New Roman" w:cs="Times New Roman"/>
                <w:noProof/>
              </w:rPr>
              <w:t>3</w:t>
            </w:r>
            <w:r w:rsidR="00DC3C2F" w:rsidRPr="00DC3C2F">
              <w:rPr>
                <w:rFonts w:ascii="Times New Roman" w:hAnsi="Times New Roman" w:cs="Times New Roman"/>
                <w:noProof/>
              </w:rPr>
              <w:fldChar w:fldCharType="end"/>
            </w:r>
          </w:hyperlink>
        </w:p>
        <w:p w:rsidR="00DC3C2F" w:rsidRPr="00DC3C2F" w:rsidRDefault="00DC3C2F">
          <w:pPr>
            <w:pStyle w:val="TOC2"/>
            <w:tabs>
              <w:tab w:val="left" w:pos="660"/>
              <w:tab w:val="right" w:leader="dot" w:pos="9628"/>
            </w:tabs>
            <w:rPr>
              <w:rFonts w:ascii="Times New Roman" w:eastAsiaTheme="minorEastAsia" w:hAnsi="Times New Roman" w:cs="Times New Roman"/>
              <w:noProof/>
              <w:color w:val="auto"/>
            </w:rPr>
          </w:pPr>
          <w:hyperlink w:anchor="_Toc459894756" w:history="1">
            <w:r w:rsidRPr="00DC3C2F">
              <w:rPr>
                <w:rStyle w:val="Hyperlink"/>
                <w:rFonts w:ascii="Times New Roman" w:eastAsia="Times New Roman" w:hAnsi="Times New Roman" w:cs="Times New Roman"/>
                <w:b/>
                <w:bCs/>
                <w:i/>
                <w:noProof/>
                <w:kern w:val="1"/>
                <w:lang w:eastAsia="zh-CN" w:bidi="hi-IN"/>
              </w:rPr>
              <w:t>1.</w:t>
            </w:r>
            <w:r w:rsidRPr="00DC3C2F">
              <w:rPr>
                <w:rFonts w:ascii="Times New Roman" w:eastAsiaTheme="minorEastAsia" w:hAnsi="Times New Roman" w:cs="Times New Roman"/>
                <w:noProof/>
                <w:color w:val="auto"/>
              </w:rPr>
              <w:tab/>
            </w:r>
            <w:r w:rsidRPr="00DC3C2F">
              <w:rPr>
                <w:rStyle w:val="Hyperlink"/>
                <w:rFonts w:ascii="Times New Roman" w:eastAsia="Times New Roman" w:hAnsi="Times New Roman" w:cs="Times New Roman"/>
                <w:b/>
                <w:bCs/>
                <w:i/>
                <w:noProof/>
                <w:kern w:val="1"/>
                <w:lang w:eastAsia="zh-CN" w:bidi="hi-IN"/>
              </w:rPr>
              <w:t>Phân tích thủ tục hành chính</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_Toc459894756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3</w:t>
            </w:r>
            <w:r w:rsidRPr="00DC3C2F">
              <w:rPr>
                <w:rFonts w:ascii="Times New Roman" w:hAnsi="Times New Roman" w:cs="Times New Roman"/>
                <w:noProof/>
              </w:rPr>
              <w:fldChar w:fldCharType="end"/>
            </w:r>
          </w:hyperlink>
        </w:p>
        <w:p w:rsidR="00DC3C2F" w:rsidRPr="00DC3C2F" w:rsidRDefault="00DC3C2F">
          <w:pPr>
            <w:pStyle w:val="TOC2"/>
            <w:tabs>
              <w:tab w:val="left" w:pos="660"/>
              <w:tab w:val="right" w:leader="dot" w:pos="9628"/>
            </w:tabs>
            <w:rPr>
              <w:rFonts w:ascii="Times New Roman" w:eastAsiaTheme="minorEastAsia" w:hAnsi="Times New Roman" w:cs="Times New Roman"/>
              <w:noProof/>
              <w:color w:val="auto"/>
            </w:rPr>
          </w:pPr>
          <w:hyperlink w:anchor="_Toc459894757" w:history="1">
            <w:r w:rsidRPr="00DC3C2F">
              <w:rPr>
                <w:rStyle w:val="Hyperlink"/>
                <w:rFonts w:ascii="Times New Roman" w:eastAsia="Times New Roman" w:hAnsi="Times New Roman" w:cs="Times New Roman"/>
                <w:b/>
                <w:bCs/>
                <w:i/>
                <w:noProof/>
                <w:kern w:val="1"/>
                <w:lang w:eastAsia="zh-CN" w:bidi="hi-IN"/>
              </w:rPr>
              <w:t>2.</w:t>
            </w:r>
            <w:r w:rsidRPr="00DC3C2F">
              <w:rPr>
                <w:rFonts w:ascii="Times New Roman" w:eastAsiaTheme="minorEastAsia" w:hAnsi="Times New Roman" w:cs="Times New Roman"/>
                <w:noProof/>
                <w:color w:val="auto"/>
              </w:rPr>
              <w:tab/>
            </w:r>
            <w:r w:rsidRPr="00DC3C2F">
              <w:rPr>
                <w:rStyle w:val="Hyperlink"/>
                <w:rFonts w:ascii="Times New Roman" w:eastAsia="Times New Roman" w:hAnsi="Times New Roman" w:cs="Times New Roman"/>
                <w:b/>
                <w:bCs/>
                <w:i/>
                <w:noProof/>
                <w:kern w:val="1"/>
                <w:lang w:eastAsia="zh-CN" w:bidi="hi-IN"/>
              </w:rPr>
              <w:t>Giới thiệu Opencps hỗ trợ dịch vụ công mức 2</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_Toc459894757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3</w:t>
            </w:r>
            <w:r w:rsidRPr="00DC3C2F">
              <w:rPr>
                <w:rFonts w:ascii="Times New Roman" w:hAnsi="Times New Roman" w:cs="Times New Roman"/>
                <w:noProof/>
              </w:rPr>
              <w:fldChar w:fldCharType="end"/>
            </w:r>
          </w:hyperlink>
        </w:p>
        <w:p w:rsidR="00DC3C2F" w:rsidRPr="00DC3C2F" w:rsidRDefault="00DC3C2F">
          <w:pPr>
            <w:pStyle w:val="TOC2"/>
            <w:tabs>
              <w:tab w:val="left" w:pos="660"/>
              <w:tab w:val="right" w:leader="dot" w:pos="9628"/>
            </w:tabs>
            <w:rPr>
              <w:rFonts w:ascii="Times New Roman" w:eastAsiaTheme="minorEastAsia" w:hAnsi="Times New Roman" w:cs="Times New Roman"/>
              <w:noProof/>
              <w:color w:val="auto"/>
            </w:rPr>
          </w:pPr>
          <w:hyperlink w:anchor="_Toc459894758" w:history="1">
            <w:r w:rsidRPr="00DC3C2F">
              <w:rPr>
                <w:rStyle w:val="Hyperlink"/>
                <w:rFonts w:ascii="Times New Roman" w:eastAsia="Times New Roman" w:hAnsi="Times New Roman" w:cs="Times New Roman"/>
                <w:b/>
                <w:bCs/>
                <w:i/>
                <w:noProof/>
                <w:kern w:val="1"/>
                <w:lang w:eastAsia="zh-CN" w:bidi="hi-IN"/>
              </w:rPr>
              <w:t>3.</w:t>
            </w:r>
            <w:r w:rsidRPr="00DC3C2F">
              <w:rPr>
                <w:rFonts w:ascii="Times New Roman" w:eastAsiaTheme="minorEastAsia" w:hAnsi="Times New Roman" w:cs="Times New Roman"/>
                <w:noProof/>
                <w:color w:val="auto"/>
              </w:rPr>
              <w:tab/>
            </w:r>
            <w:r w:rsidRPr="00DC3C2F">
              <w:rPr>
                <w:rStyle w:val="Hyperlink"/>
                <w:rFonts w:ascii="Times New Roman" w:eastAsia="Times New Roman" w:hAnsi="Times New Roman" w:cs="Times New Roman"/>
                <w:b/>
                <w:bCs/>
                <w:i/>
                <w:noProof/>
                <w:kern w:val="1"/>
                <w:lang w:eastAsia="zh-CN" w:bidi="hi-IN"/>
              </w:rPr>
              <w:t>Bài tập thực hành</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_Toc459894758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3</w:t>
            </w:r>
            <w:r w:rsidRPr="00DC3C2F">
              <w:rPr>
                <w:rFonts w:ascii="Times New Roman" w:hAnsi="Times New Roman" w:cs="Times New Roman"/>
                <w:noProof/>
              </w:rPr>
              <w:fldChar w:fldCharType="end"/>
            </w:r>
          </w:hyperlink>
        </w:p>
        <w:p w:rsidR="00DC3C2F" w:rsidRPr="00DC3C2F" w:rsidRDefault="00DC3C2F">
          <w:pPr>
            <w:pStyle w:val="TOC1"/>
            <w:tabs>
              <w:tab w:val="right" w:leader="dot" w:pos="9628"/>
            </w:tabs>
            <w:rPr>
              <w:rFonts w:ascii="Times New Roman" w:eastAsiaTheme="minorEastAsia" w:hAnsi="Times New Roman" w:cs="Times New Roman"/>
              <w:noProof/>
              <w:color w:val="auto"/>
            </w:rPr>
          </w:pPr>
          <w:hyperlink w:anchor="_Toc459894759" w:history="1">
            <w:r w:rsidRPr="00DC3C2F">
              <w:rPr>
                <w:rStyle w:val="Hyperlink"/>
                <w:rFonts w:ascii="Times New Roman" w:hAnsi="Times New Roman" w:cs="Times New Roman"/>
                <w:noProof/>
              </w:rPr>
              <w:t>II. Giới thiệu Opencps hỗ trợ DVC mức 2</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_Toc459894759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4</w:t>
            </w:r>
            <w:r w:rsidRPr="00DC3C2F">
              <w:rPr>
                <w:rFonts w:ascii="Times New Roman" w:hAnsi="Times New Roman" w:cs="Times New Roman"/>
                <w:noProof/>
              </w:rPr>
              <w:fldChar w:fldCharType="end"/>
            </w:r>
          </w:hyperlink>
        </w:p>
        <w:p w:rsidR="00DC3C2F" w:rsidRPr="00DC3C2F" w:rsidRDefault="00DC3C2F">
          <w:pPr>
            <w:pStyle w:val="TOC3"/>
            <w:tabs>
              <w:tab w:val="right" w:leader="dot" w:pos="9628"/>
            </w:tabs>
            <w:rPr>
              <w:rFonts w:ascii="Times New Roman" w:eastAsiaTheme="minorEastAsia" w:hAnsi="Times New Roman" w:cs="Times New Roman"/>
              <w:noProof/>
              <w:color w:val="auto"/>
            </w:rPr>
          </w:pPr>
          <w:hyperlink w:anchor="_Toc459894760" w:history="1">
            <w:r w:rsidRPr="00DC3C2F">
              <w:rPr>
                <w:rStyle w:val="Hyperlink"/>
                <w:rFonts w:ascii="Times New Roman" w:hAnsi="Times New Roman" w:cs="Times New Roman"/>
                <w:noProof/>
              </w:rPr>
              <w:t>2.1 Quản lý danh sách thủ tục hành chính</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_Toc459894760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4</w:t>
            </w:r>
            <w:r w:rsidRPr="00DC3C2F">
              <w:rPr>
                <w:rFonts w:ascii="Times New Roman" w:hAnsi="Times New Roman" w:cs="Times New Roman"/>
                <w:noProof/>
              </w:rPr>
              <w:fldChar w:fldCharType="end"/>
            </w:r>
          </w:hyperlink>
        </w:p>
        <w:p w:rsidR="00DC3C2F" w:rsidRPr="00DC3C2F" w:rsidRDefault="00DC3C2F">
          <w:pPr>
            <w:pStyle w:val="TOC3"/>
            <w:tabs>
              <w:tab w:val="right" w:leader="dot" w:pos="9628"/>
            </w:tabs>
            <w:rPr>
              <w:rFonts w:ascii="Times New Roman" w:eastAsiaTheme="minorEastAsia" w:hAnsi="Times New Roman" w:cs="Times New Roman"/>
              <w:noProof/>
              <w:color w:val="auto"/>
            </w:rPr>
          </w:pPr>
          <w:hyperlink w:anchor="_Toc459894761" w:history="1">
            <w:r w:rsidRPr="00DC3C2F">
              <w:rPr>
                <w:rStyle w:val="Hyperlink"/>
                <w:rFonts w:ascii="Times New Roman" w:hAnsi="Times New Roman" w:cs="Times New Roman"/>
                <w:noProof/>
              </w:rPr>
              <w:t>2.2 Quản lý biểu mẫu</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_Toc459894761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8</w:t>
            </w:r>
            <w:r w:rsidRPr="00DC3C2F">
              <w:rPr>
                <w:rFonts w:ascii="Times New Roman" w:hAnsi="Times New Roman" w:cs="Times New Roman"/>
                <w:noProof/>
              </w:rPr>
              <w:fldChar w:fldCharType="end"/>
            </w:r>
          </w:hyperlink>
        </w:p>
        <w:p w:rsidR="00DC3C2F" w:rsidRPr="00DC3C2F" w:rsidRDefault="00DC3C2F">
          <w:pPr>
            <w:pStyle w:val="TOC3"/>
            <w:tabs>
              <w:tab w:val="right" w:leader="dot" w:pos="9628"/>
            </w:tabs>
            <w:rPr>
              <w:rFonts w:ascii="Times New Roman" w:eastAsiaTheme="minorEastAsia" w:hAnsi="Times New Roman" w:cs="Times New Roman"/>
              <w:noProof/>
              <w:color w:val="auto"/>
            </w:rPr>
          </w:pPr>
          <w:hyperlink w:anchor="_Toc459894762" w:history="1">
            <w:r w:rsidRPr="00DC3C2F">
              <w:rPr>
                <w:rStyle w:val="Hyperlink"/>
                <w:rFonts w:ascii="Times New Roman" w:hAnsi="Times New Roman" w:cs="Times New Roman"/>
                <w:noProof/>
              </w:rPr>
              <w:t>2.3 Quản lý lĩnh vực thủ tục</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_Toc459894762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10</w:t>
            </w:r>
            <w:r w:rsidRPr="00DC3C2F">
              <w:rPr>
                <w:rFonts w:ascii="Times New Roman" w:hAnsi="Times New Roman" w:cs="Times New Roman"/>
                <w:noProof/>
              </w:rPr>
              <w:fldChar w:fldCharType="end"/>
            </w:r>
          </w:hyperlink>
        </w:p>
        <w:p w:rsidR="00DC3C2F" w:rsidRPr="00DC3C2F" w:rsidRDefault="00DC3C2F">
          <w:pPr>
            <w:pStyle w:val="TOC3"/>
            <w:tabs>
              <w:tab w:val="right" w:leader="dot" w:pos="9628"/>
            </w:tabs>
            <w:rPr>
              <w:rFonts w:ascii="Times New Roman" w:eastAsiaTheme="minorEastAsia" w:hAnsi="Times New Roman" w:cs="Times New Roman"/>
              <w:noProof/>
              <w:color w:val="auto"/>
            </w:rPr>
          </w:pPr>
          <w:hyperlink w:anchor="_Toc459894763" w:history="1">
            <w:r w:rsidRPr="00DC3C2F">
              <w:rPr>
                <w:rStyle w:val="Hyperlink"/>
                <w:rFonts w:ascii="Times New Roman" w:hAnsi="Times New Roman" w:cs="Times New Roman"/>
                <w:noProof/>
              </w:rPr>
              <w:t>2.4 Quản lý cấp hành chính</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_Toc459894763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11</w:t>
            </w:r>
            <w:r w:rsidRPr="00DC3C2F">
              <w:rPr>
                <w:rFonts w:ascii="Times New Roman" w:hAnsi="Times New Roman" w:cs="Times New Roman"/>
                <w:noProof/>
              </w:rPr>
              <w:fldChar w:fldCharType="end"/>
            </w:r>
          </w:hyperlink>
        </w:p>
        <w:p w:rsidR="00DC3C2F" w:rsidRPr="00DC3C2F" w:rsidRDefault="00DC3C2F">
          <w:pPr>
            <w:pStyle w:val="TOC3"/>
            <w:tabs>
              <w:tab w:val="right" w:leader="dot" w:pos="9628"/>
            </w:tabs>
            <w:rPr>
              <w:rFonts w:ascii="Times New Roman" w:eastAsiaTheme="minorEastAsia" w:hAnsi="Times New Roman" w:cs="Times New Roman"/>
              <w:noProof/>
              <w:color w:val="auto"/>
            </w:rPr>
          </w:pPr>
          <w:hyperlink w:anchor="_Toc459894764" w:history="1">
            <w:r w:rsidRPr="00DC3C2F">
              <w:rPr>
                <w:rStyle w:val="Hyperlink"/>
                <w:rFonts w:ascii="Times New Roman" w:hAnsi="Times New Roman" w:cs="Times New Roman"/>
                <w:noProof/>
              </w:rPr>
              <w:t>2.5 Quản lý tổ chức cán bộ</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_Toc459894764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12</w:t>
            </w:r>
            <w:r w:rsidRPr="00DC3C2F">
              <w:rPr>
                <w:rFonts w:ascii="Times New Roman" w:hAnsi="Times New Roman" w:cs="Times New Roman"/>
                <w:noProof/>
              </w:rPr>
              <w:fldChar w:fldCharType="end"/>
            </w:r>
          </w:hyperlink>
        </w:p>
        <w:p w:rsidR="00DC3C2F" w:rsidRPr="00DC3C2F" w:rsidRDefault="00DC3C2F">
          <w:pPr>
            <w:pStyle w:val="TOC3"/>
            <w:tabs>
              <w:tab w:val="right" w:leader="dot" w:pos="9628"/>
            </w:tabs>
            <w:rPr>
              <w:rFonts w:ascii="Times New Roman" w:eastAsiaTheme="minorEastAsia" w:hAnsi="Times New Roman" w:cs="Times New Roman"/>
              <w:noProof/>
              <w:color w:val="auto"/>
            </w:rPr>
          </w:pPr>
          <w:hyperlink w:anchor="_Toc459894765" w:history="1">
            <w:r w:rsidRPr="00DC3C2F">
              <w:rPr>
                <w:rStyle w:val="Hyperlink"/>
                <w:rFonts w:ascii="Times New Roman" w:hAnsi="Times New Roman" w:cs="Times New Roman"/>
                <w:noProof/>
              </w:rPr>
              <w:t>2.5.1. Tạo tổ chức</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_Toc459894765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12</w:t>
            </w:r>
            <w:r w:rsidRPr="00DC3C2F">
              <w:rPr>
                <w:rFonts w:ascii="Times New Roman" w:hAnsi="Times New Roman" w:cs="Times New Roman"/>
                <w:noProof/>
              </w:rPr>
              <w:fldChar w:fldCharType="end"/>
            </w:r>
          </w:hyperlink>
        </w:p>
        <w:p w:rsidR="00DC3C2F" w:rsidRPr="00DC3C2F" w:rsidRDefault="00DC3C2F">
          <w:pPr>
            <w:pStyle w:val="TOC3"/>
            <w:tabs>
              <w:tab w:val="right" w:leader="dot" w:pos="9628"/>
            </w:tabs>
            <w:rPr>
              <w:rFonts w:ascii="Times New Roman" w:eastAsiaTheme="minorEastAsia" w:hAnsi="Times New Roman" w:cs="Times New Roman"/>
              <w:noProof/>
              <w:color w:val="auto"/>
            </w:rPr>
          </w:pPr>
          <w:hyperlink w:anchor="_Toc459894766" w:history="1">
            <w:r w:rsidRPr="00DC3C2F">
              <w:rPr>
                <w:rStyle w:val="Hyperlink"/>
                <w:rFonts w:ascii="Times New Roman" w:hAnsi="Times New Roman" w:cs="Times New Roman"/>
                <w:noProof/>
              </w:rPr>
              <w:t>2.5..2. Tạo cán bộ</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_Toc459894766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13</w:t>
            </w:r>
            <w:r w:rsidRPr="00DC3C2F">
              <w:rPr>
                <w:rFonts w:ascii="Times New Roman" w:hAnsi="Times New Roman" w:cs="Times New Roman"/>
                <w:noProof/>
              </w:rPr>
              <w:fldChar w:fldCharType="end"/>
            </w:r>
          </w:hyperlink>
        </w:p>
        <w:p w:rsidR="00DC3C2F" w:rsidRPr="00DC3C2F" w:rsidRDefault="00DC3C2F">
          <w:pPr>
            <w:pStyle w:val="TOC1"/>
            <w:tabs>
              <w:tab w:val="right" w:leader="dot" w:pos="9628"/>
            </w:tabs>
            <w:rPr>
              <w:rFonts w:ascii="Times New Roman" w:eastAsiaTheme="minorEastAsia" w:hAnsi="Times New Roman" w:cs="Times New Roman"/>
              <w:noProof/>
              <w:color w:val="auto"/>
            </w:rPr>
          </w:pPr>
          <w:hyperlink w:anchor="_Toc459894767" w:history="1">
            <w:r w:rsidRPr="00DC3C2F">
              <w:rPr>
                <w:rStyle w:val="Hyperlink"/>
                <w:rFonts w:ascii="Times New Roman" w:hAnsi="Times New Roman" w:cs="Times New Roman"/>
                <w:noProof/>
              </w:rPr>
              <w:t>III. Bài tập thực hành</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_Toc459894767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16</w:t>
            </w:r>
            <w:r w:rsidRPr="00DC3C2F">
              <w:rPr>
                <w:rFonts w:ascii="Times New Roman" w:hAnsi="Times New Roman" w:cs="Times New Roman"/>
                <w:noProof/>
              </w:rPr>
              <w:fldChar w:fldCharType="end"/>
            </w:r>
          </w:hyperlink>
        </w:p>
        <w:p w:rsidR="00DC3C2F" w:rsidRPr="00DC3C2F" w:rsidRDefault="00DC3C2F">
          <w:pPr>
            <w:pStyle w:val="TOC1"/>
            <w:tabs>
              <w:tab w:val="right" w:leader="dot" w:pos="9628"/>
            </w:tabs>
            <w:rPr>
              <w:rFonts w:ascii="Times New Roman" w:eastAsiaTheme="minorEastAsia" w:hAnsi="Times New Roman" w:cs="Times New Roman"/>
              <w:noProof/>
              <w:color w:val="auto"/>
            </w:rPr>
          </w:pPr>
          <w:hyperlink w:anchor="_Toc459894768" w:history="1">
            <w:r w:rsidRPr="00DC3C2F">
              <w:rPr>
                <w:rStyle w:val="Hyperlink"/>
                <w:rFonts w:ascii="Times New Roman" w:hAnsi="Times New Roman" w:cs="Times New Roman"/>
                <w:noProof/>
              </w:rPr>
              <w:t>I. Thành phần hồ sơ</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_Toc459894768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17</w:t>
            </w:r>
            <w:r w:rsidRPr="00DC3C2F">
              <w:rPr>
                <w:rFonts w:ascii="Times New Roman" w:hAnsi="Times New Roman" w:cs="Times New Roman"/>
                <w:noProof/>
              </w:rPr>
              <w:fldChar w:fldCharType="end"/>
            </w:r>
          </w:hyperlink>
        </w:p>
        <w:p w:rsidR="00DC3C2F" w:rsidRPr="00DC3C2F" w:rsidRDefault="00DC3C2F">
          <w:pPr>
            <w:pStyle w:val="TOC2"/>
            <w:tabs>
              <w:tab w:val="right" w:leader="dot" w:pos="9628"/>
            </w:tabs>
            <w:rPr>
              <w:rFonts w:ascii="Times New Roman" w:eastAsiaTheme="minorEastAsia" w:hAnsi="Times New Roman" w:cs="Times New Roman"/>
              <w:noProof/>
              <w:color w:val="auto"/>
            </w:rPr>
          </w:pPr>
          <w:hyperlink w:anchor="_Toc459894769" w:history="1">
            <w:r w:rsidRPr="00DC3C2F">
              <w:rPr>
                <w:rStyle w:val="Hyperlink"/>
                <w:rFonts w:ascii="Times New Roman" w:hAnsi="Times New Roman" w:cs="Times New Roman"/>
                <w:noProof/>
              </w:rPr>
              <w:t>1. Công tác chuẩn bị</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_Toc459894769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17</w:t>
            </w:r>
            <w:r w:rsidRPr="00DC3C2F">
              <w:rPr>
                <w:rFonts w:ascii="Times New Roman" w:hAnsi="Times New Roman" w:cs="Times New Roman"/>
                <w:noProof/>
              </w:rPr>
              <w:fldChar w:fldCharType="end"/>
            </w:r>
          </w:hyperlink>
        </w:p>
        <w:p w:rsidR="00DC3C2F" w:rsidRPr="00DC3C2F" w:rsidRDefault="00DC3C2F">
          <w:pPr>
            <w:pStyle w:val="TOC2"/>
            <w:tabs>
              <w:tab w:val="right" w:leader="dot" w:pos="9628"/>
            </w:tabs>
            <w:rPr>
              <w:rFonts w:ascii="Times New Roman" w:eastAsiaTheme="minorEastAsia" w:hAnsi="Times New Roman" w:cs="Times New Roman"/>
              <w:noProof/>
              <w:color w:val="auto"/>
            </w:rPr>
          </w:pPr>
          <w:hyperlink w:anchor="_Toc459894770" w:history="1">
            <w:r w:rsidRPr="00DC3C2F">
              <w:rPr>
                <w:rStyle w:val="Hyperlink"/>
                <w:rFonts w:ascii="Times New Roman" w:hAnsi="Times New Roman" w:cs="Times New Roman"/>
                <w:noProof/>
              </w:rPr>
              <w:t>2. Nội dung giảng dạy</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_Toc459894770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17</w:t>
            </w:r>
            <w:r w:rsidRPr="00DC3C2F">
              <w:rPr>
                <w:rFonts w:ascii="Times New Roman" w:hAnsi="Times New Roman" w:cs="Times New Roman"/>
                <w:noProof/>
              </w:rPr>
              <w:fldChar w:fldCharType="end"/>
            </w:r>
          </w:hyperlink>
        </w:p>
        <w:p w:rsidR="00DC3C2F" w:rsidRPr="00DC3C2F" w:rsidRDefault="00DC3C2F">
          <w:pPr>
            <w:pStyle w:val="TOC1"/>
            <w:tabs>
              <w:tab w:val="right" w:leader="dot" w:pos="9628"/>
            </w:tabs>
            <w:rPr>
              <w:rFonts w:ascii="Times New Roman" w:eastAsiaTheme="minorEastAsia" w:hAnsi="Times New Roman" w:cs="Times New Roman"/>
              <w:noProof/>
              <w:color w:val="auto"/>
            </w:rPr>
          </w:pPr>
          <w:hyperlink w:anchor="_Toc459894771" w:history="1">
            <w:r w:rsidRPr="00DC3C2F">
              <w:rPr>
                <w:rStyle w:val="Hyperlink"/>
                <w:rFonts w:ascii="Times New Roman" w:hAnsi="Times New Roman" w:cs="Times New Roman"/>
                <w:noProof/>
              </w:rPr>
              <w:t>II. Quy trình tin học hóa</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_Toc459894771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20</w:t>
            </w:r>
            <w:r w:rsidRPr="00DC3C2F">
              <w:rPr>
                <w:rFonts w:ascii="Times New Roman" w:hAnsi="Times New Roman" w:cs="Times New Roman"/>
                <w:noProof/>
              </w:rPr>
              <w:fldChar w:fldCharType="end"/>
            </w:r>
          </w:hyperlink>
        </w:p>
        <w:p w:rsidR="00DC3C2F" w:rsidRPr="00DC3C2F" w:rsidRDefault="00DC3C2F">
          <w:pPr>
            <w:pStyle w:val="TOC2"/>
            <w:tabs>
              <w:tab w:val="right" w:leader="dot" w:pos="9628"/>
            </w:tabs>
            <w:rPr>
              <w:rFonts w:ascii="Times New Roman" w:eastAsiaTheme="minorEastAsia" w:hAnsi="Times New Roman" w:cs="Times New Roman"/>
              <w:noProof/>
              <w:color w:val="auto"/>
            </w:rPr>
          </w:pPr>
          <w:hyperlink w:anchor="_Toc459894772" w:history="1">
            <w:r w:rsidRPr="00DC3C2F">
              <w:rPr>
                <w:rStyle w:val="Hyperlink"/>
                <w:rFonts w:ascii="Times New Roman" w:hAnsi="Times New Roman" w:cs="Times New Roman"/>
                <w:noProof/>
              </w:rPr>
              <w:t>1. Công tác chuẩn bị</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_Toc459894772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20</w:t>
            </w:r>
            <w:r w:rsidRPr="00DC3C2F">
              <w:rPr>
                <w:rFonts w:ascii="Times New Roman" w:hAnsi="Times New Roman" w:cs="Times New Roman"/>
                <w:noProof/>
              </w:rPr>
              <w:fldChar w:fldCharType="end"/>
            </w:r>
          </w:hyperlink>
        </w:p>
        <w:p w:rsidR="00DC3C2F" w:rsidRPr="00DC3C2F" w:rsidRDefault="00DC3C2F">
          <w:pPr>
            <w:pStyle w:val="TOC2"/>
            <w:tabs>
              <w:tab w:val="right" w:leader="dot" w:pos="9628"/>
            </w:tabs>
            <w:rPr>
              <w:rFonts w:ascii="Times New Roman" w:eastAsiaTheme="minorEastAsia" w:hAnsi="Times New Roman" w:cs="Times New Roman"/>
              <w:noProof/>
              <w:color w:val="auto"/>
            </w:rPr>
          </w:pPr>
          <w:hyperlink w:anchor="_Toc459894773" w:history="1">
            <w:r w:rsidRPr="00DC3C2F">
              <w:rPr>
                <w:rStyle w:val="Hyperlink"/>
                <w:rFonts w:ascii="Times New Roman" w:hAnsi="Times New Roman" w:cs="Times New Roman"/>
                <w:noProof/>
              </w:rPr>
              <w:t>2. Nội dung giảng dạy</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_Toc459894773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20</w:t>
            </w:r>
            <w:r w:rsidRPr="00DC3C2F">
              <w:rPr>
                <w:rFonts w:ascii="Times New Roman" w:hAnsi="Times New Roman" w:cs="Times New Roman"/>
                <w:noProof/>
              </w:rPr>
              <w:fldChar w:fldCharType="end"/>
            </w:r>
          </w:hyperlink>
        </w:p>
        <w:p w:rsidR="00DC3C2F" w:rsidRPr="00DC3C2F" w:rsidRDefault="00DC3C2F">
          <w:pPr>
            <w:pStyle w:val="TOC1"/>
            <w:tabs>
              <w:tab w:val="right" w:leader="dot" w:pos="9628"/>
            </w:tabs>
            <w:rPr>
              <w:rFonts w:ascii="Times New Roman" w:eastAsiaTheme="minorEastAsia" w:hAnsi="Times New Roman" w:cs="Times New Roman"/>
              <w:noProof/>
              <w:color w:val="auto"/>
            </w:rPr>
          </w:pPr>
          <w:hyperlink w:anchor="_Toc459894774" w:history="1">
            <w:r w:rsidRPr="00DC3C2F">
              <w:rPr>
                <w:rStyle w:val="Hyperlink"/>
                <w:rFonts w:ascii="Times New Roman" w:hAnsi="Times New Roman" w:cs="Times New Roman"/>
                <w:noProof/>
              </w:rPr>
              <w:t>III. Phụ lục</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_Toc459894774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25</w:t>
            </w:r>
            <w:r w:rsidRPr="00DC3C2F">
              <w:rPr>
                <w:rFonts w:ascii="Times New Roman" w:hAnsi="Times New Roman" w:cs="Times New Roman"/>
                <w:noProof/>
              </w:rPr>
              <w:fldChar w:fldCharType="end"/>
            </w:r>
          </w:hyperlink>
        </w:p>
        <w:p w:rsidR="00DC3C2F" w:rsidRPr="00DC3C2F" w:rsidRDefault="00DC3C2F">
          <w:pPr>
            <w:pStyle w:val="TOC2"/>
            <w:tabs>
              <w:tab w:val="right" w:leader="dot" w:pos="9628"/>
            </w:tabs>
            <w:rPr>
              <w:rFonts w:ascii="Times New Roman" w:eastAsiaTheme="minorEastAsia" w:hAnsi="Times New Roman" w:cs="Times New Roman"/>
              <w:noProof/>
              <w:color w:val="auto"/>
            </w:rPr>
          </w:pPr>
          <w:hyperlink w:anchor="_Toc459894775" w:history="1">
            <w:r w:rsidRPr="00DC3C2F">
              <w:rPr>
                <w:rStyle w:val="Hyperlink"/>
                <w:rFonts w:ascii="Times New Roman" w:hAnsi="Times New Roman" w:cs="Times New Roman"/>
                <w:noProof/>
              </w:rPr>
              <w:t>1. Mẫu hồ sơ</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_Toc459894775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25</w:t>
            </w:r>
            <w:r w:rsidRPr="00DC3C2F">
              <w:rPr>
                <w:rFonts w:ascii="Times New Roman" w:hAnsi="Times New Roman" w:cs="Times New Roman"/>
                <w:noProof/>
              </w:rPr>
              <w:fldChar w:fldCharType="end"/>
            </w:r>
          </w:hyperlink>
        </w:p>
        <w:p w:rsidR="00DC3C2F" w:rsidRPr="00DC3C2F" w:rsidRDefault="00DC3C2F">
          <w:pPr>
            <w:pStyle w:val="TOC2"/>
            <w:tabs>
              <w:tab w:val="right" w:leader="dot" w:pos="9628"/>
            </w:tabs>
            <w:rPr>
              <w:rFonts w:ascii="Times New Roman" w:eastAsiaTheme="minorEastAsia" w:hAnsi="Times New Roman" w:cs="Times New Roman"/>
              <w:noProof/>
              <w:color w:val="auto"/>
            </w:rPr>
          </w:pPr>
          <w:hyperlink w:anchor="_Toc459894776" w:history="1">
            <w:r w:rsidRPr="00DC3C2F">
              <w:rPr>
                <w:rStyle w:val="Hyperlink"/>
                <w:rFonts w:ascii="Times New Roman" w:hAnsi="Times New Roman" w:cs="Times New Roman"/>
                <w:noProof/>
              </w:rPr>
              <w:t>2. Thành phần hồ sơ</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_Toc459894776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25</w:t>
            </w:r>
            <w:r w:rsidRPr="00DC3C2F">
              <w:rPr>
                <w:rFonts w:ascii="Times New Roman" w:hAnsi="Times New Roman" w:cs="Times New Roman"/>
                <w:noProof/>
              </w:rPr>
              <w:fldChar w:fldCharType="end"/>
            </w:r>
          </w:hyperlink>
        </w:p>
        <w:p w:rsidR="00DC3C2F" w:rsidRPr="00DC3C2F" w:rsidRDefault="00DC3C2F">
          <w:pPr>
            <w:pStyle w:val="TOC2"/>
            <w:tabs>
              <w:tab w:val="right" w:leader="dot" w:pos="9628"/>
            </w:tabs>
            <w:rPr>
              <w:rFonts w:ascii="Times New Roman" w:eastAsiaTheme="minorEastAsia" w:hAnsi="Times New Roman" w:cs="Times New Roman"/>
              <w:noProof/>
              <w:color w:val="auto"/>
            </w:rPr>
          </w:pPr>
          <w:hyperlink w:anchor="_Toc459894777" w:history="1">
            <w:r w:rsidRPr="00DC3C2F">
              <w:rPr>
                <w:rStyle w:val="Hyperlink"/>
                <w:rFonts w:ascii="Times New Roman" w:hAnsi="Times New Roman" w:cs="Times New Roman"/>
                <w:noProof/>
              </w:rPr>
              <w:t>3.  Mẫu file bước xử lý</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_Toc459894777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25</w:t>
            </w:r>
            <w:r w:rsidRPr="00DC3C2F">
              <w:rPr>
                <w:rFonts w:ascii="Times New Roman" w:hAnsi="Times New Roman" w:cs="Times New Roman"/>
                <w:noProof/>
              </w:rPr>
              <w:fldChar w:fldCharType="end"/>
            </w:r>
          </w:hyperlink>
        </w:p>
        <w:p w:rsidR="00DC3C2F" w:rsidRPr="00DC3C2F" w:rsidRDefault="00DC3C2F">
          <w:pPr>
            <w:pStyle w:val="TOC2"/>
            <w:tabs>
              <w:tab w:val="right" w:leader="dot" w:pos="9628"/>
            </w:tabs>
            <w:rPr>
              <w:rFonts w:ascii="Times New Roman" w:eastAsiaTheme="minorEastAsia" w:hAnsi="Times New Roman" w:cs="Times New Roman"/>
              <w:noProof/>
              <w:color w:val="auto"/>
            </w:rPr>
          </w:pPr>
          <w:hyperlink w:anchor="_Toc459894778" w:history="1">
            <w:r w:rsidRPr="00DC3C2F">
              <w:rPr>
                <w:rStyle w:val="Hyperlink"/>
                <w:rFonts w:ascii="Times New Roman" w:hAnsi="Times New Roman" w:cs="Times New Roman"/>
                <w:noProof/>
              </w:rPr>
              <w:t>4. Thao tác xử lý</w:t>
            </w:r>
            <w:r w:rsidRPr="00DC3C2F">
              <w:rPr>
                <w:rFonts w:ascii="Times New Roman" w:hAnsi="Times New Roman" w:cs="Times New Roman"/>
                <w:noProof/>
              </w:rPr>
              <w:tab/>
            </w:r>
            <w:r w:rsidRPr="00DC3C2F">
              <w:rPr>
                <w:rFonts w:ascii="Times New Roman" w:hAnsi="Times New Roman" w:cs="Times New Roman"/>
                <w:noProof/>
              </w:rPr>
              <w:fldChar w:fldCharType="begin"/>
            </w:r>
            <w:r w:rsidRPr="00DC3C2F">
              <w:rPr>
                <w:rFonts w:ascii="Times New Roman" w:hAnsi="Times New Roman" w:cs="Times New Roman"/>
                <w:noProof/>
              </w:rPr>
              <w:instrText xml:space="preserve"> PAGEREF _Toc459894778 \h </w:instrText>
            </w:r>
            <w:r w:rsidRPr="00DC3C2F">
              <w:rPr>
                <w:rFonts w:ascii="Times New Roman" w:hAnsi="Times New Roman" w:cs="Times New Roman"/>
                <w:noProof/>
              </w:rPr>
            </w:r>
            <w:r w:rsidRPr="00DC3C2F">
              <w:rPr>
                <w:rFonts w:ascii="Times New Roman" w:hAnsi="Times New Roman" w:cs="Times New Roman"/>
                <w:noProof/>
              </w:rPr>
              <w:fldChar w:fldCharType="separate"/>
            </w:r>
            <w:r w:rsidRPr="00DC3C2F">
              <w:rPr>
                <w:rFonts w:ascii="Times New Roman" w:hAnsi="Times New Roman" w:cs="Times New Roman"/>
                <w:noProof/>
              </w:rPr>
              <w:t>26</w:t>
            </w:r>
            <w:r w:rsidRPr="00DC3C2F">
              <w:rPr>
                <w:rFonts w:ascii="Times New Roman" w:hAnsi="Times New Roman" w:cs="Times New Roman"/>
                <w:noProof/>
              </w:rPr>
              <w:fldChar w:fldCharType="end"/>
            </w:r>
          </w:hyperlink>
        </w:p>
        <w:p w:rsidR="00F93F34" w:rsidRPr="00DC3C2F" w:rsidRDefault="00521841">
          <w:pPr>
            <w:pStyle w:val="Contents1"/>
            <w:rPr>
              <w:rFonts w:cs="Times New Roman"/>
            </w:rPr>
          </w:pPr>
          <w:r w:rsidRPr="00DC3C2F">
            <w:rPr>
              <w:rFonts w:cs="Times New Roman"/>
            </w:rPr>
            <w:fldChar w:fldCharType="end"/>
          </w:r>
        </w:p>
      </w:sdtContent>
    </w:sdt>
    <w:bookmarkEnd w:id="3"/>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F93F34">
      <w:pPr>
        <w:spacing w:before="60" w:after="60" w:line="300" w:lineRule="auto"/>
        <w:jc w:val="center"/>
        <w:rPr>
          <w:rFonts w:ascii="Times New Roman" w:hAnsi="Times New Roman" w:cs="Times New Roman"/>
          <w:b/>
          <w:sz w:val="24"/>
          <w:szCs w:val="24"/>
        </w:rPr>
      </w:pPr>
    </w:p>
    <w:p w:rsidR="00F93F34" w:rsidRDefault="00521841">
      <w:pPr>
        <w:pStyle w:val="Heading1"/>
        <w:tabs>
          <w:tab w:val="left" w:pos="284"/>
        </w:tabs>
        <w:spacing w:before="60" w:after="60" w:line="300" w:lineRule="auto"/>
        <w:ind w:left="142" w:hanging="142"/>
        <w:contextualSpacing/>
        <w:rPr>
          <w:rFonts w:ascii="Times New Roman" w:hAnsi="Times New Roman"/>
        </w:rPr>
      </w:pPr>
      <w:bookmarkStart w:id="4" w:name="_Toc459894755"/>
      <w:r>
        <w:rPr>
          <w:rFonts w:ascii="Times New Roman" w:hAnsi="Times New Roman" w:cs="Arial"/>
          <w:sz w:val="24"/>
          <w:szCs w:val="24"/>
        </w:rPr>
        <w:lastRenderedPageBreak/>
        <w:t>I. Nội dung buổi học</w:t>
      </w:r>
      <w:bookmarkEnd w:id="4"/>
    </w:p>
    <w:p w:rsidR="00F93F34" w:rsidRPr="007C2F73" w:rsidRDefault="00521841" w:rsidP="007C2F73">
      <w:pPr>
        <w:pStyle w:val="Heading2"/>
        <w:widowControl w:val="0"/>
        <w:numPr>
          <w:ilvl w:val="0"/>
          <w:numId w:val="4"/>
        </w:numPr>
        <w:pBdr>
          <w:top w:val="none" w:sz="0" w:space="0" w:color="000000"/>
          <w:left w:val="none" w:sz="0" w:space="0" w:color="000000"/>
          <w:bottom w:val="none" w:sz="0" w:space="0" w:color="000000"/>
          <w:right w:val="none" w:sz="0" w:space="0" w:color="000000"/>
        </w:pBdr>
        <w:tabs>
          <w:tab w:val="clear" w:pos="720"/>
          <w:tab w:val="left" w:pos="0"/>
        </w:tabs>
        <w:suppressAutoHyphens/>
        <w:spacing w:before="200" w:after="0" w:line="360" w:lineRule="auto"/>
        <w:ind w:left="0" w:firstLine="0"/>
        <w:textAlignment w:val="baseline"/>
        <w:rPr>
          <w:rFonts w:ascii="Times New Roman" w:eastAsia="Times New Roman" w:hAnsi="Times New Roman" w:cs="Times New Roman"/>
          <w:b/>
          <w:bCs/>
          <w:i/>
          <w:color w:val="auto"/>
          <w:kern w:val="1"/>
          <w:sz w:val="26"/>
          <w:szCs w:val="26"/>
          <w:lang w:eastAsia="zh-CN" w:bidi="hi-IN"/>
        </w:rPr>
      </w:pPr>
      <w:bookmarkStart w:id="5" w:name="_Toc459894756"/>
      <w:r w:rsidRPr="007C2F73">
        <w:rPr>
          <w:rFonts w:ascii="Times New Roman" w:eastAsia="Times New Roman" w:hAnsi="Times New Roman" w:cs="Times New Roman"/>
          <w:b/>
          <w:bCs/>
          <w:i/>
          <w:color w:val="auto"/>
          <w:kern w:val="1"/>
          <w:sz w:val="26"/>
          <w:szCs w:val="26"/>
          <w:lang w:eastAsia="zh-CN" w:bidi="hi-IN"/>
        </w:rPr>
        <w:t>Phân tích thủ tục hành chính</w:t>
      </w:r>
      <w:bookmarkEnd w:id="5"/>
    </w:p>
    <w:p w:rsidR="00F93F34" w:rsidRPr="007C2F73" w:rsidRDefault="00521841" w:rsidP="007C2F73">
      <w:pPr>
        <w:pStyle w:val="Heading2"/>
        <w:widowControl w:val="0"/>
        <w:numPr>
          <w:ilvl w:val="0"/>
          <w:numId w:val="4"/>
        </w:numPr>
        <w:pBdr>
          <w:top w:val="none" w:sz="0" w:space="0" w:color="000000"/>
          <w:left w:val="none" w:sz="0" w:space="0" w:color="000000"/>
          <w:bottom w:val="none" w:sz="0" w:space="0" w:color="000000"/>
          <w:right w:val="none" w:sz="0" w:space="0" w:color="000000"/>
        </w:pBdr>
        <w:tabs>
          <w:tab w:val="clear" w:pos="720"/>
          <w:tab w:val="left" w:pos="0"/>
        </w:tabs>
        <w:suppressAutoHyphens/>
        <w:spacing w:before="200" w:after="0" w:line="360" w:lineRule="auto"/>
        <w:ind w:left="0" w:firstLine="0"/>
        <w:textAlignment w:val="baseline"/>
        <w:rPr>
          <w:rFonts w:ascii="Times New Roman" w:eastAsia="Times New Roman" w:hAnsi="Times New Roman" w:cs="Times New Roman"/>
          <w:b/>
          <w:bCs/>
          <w:i/>
          <w:color w:val="auto"/>
          <w:kern w:val="1"/>
          <w:sz w:val="26"/>
          <w:szCs w:val="26"/>
          <w:lang w:eastAsia="zh-CN" w:bidi="hi-IN"/>
        </w:rPr>
      </w:pPr>
      <w:bookmarkStart w:id="6" w:name="_Toc459894757"/>
      <w:r w:rsidRPr="007C2F73">
        <w:rPr>
          <w:rFonts w:ascii="Times New Roman" w:eastAsia="Times New Roman" w:hAnsi="Times New Roman" w:cs="Times New Roman"/>
          <w:b/>
          <w:bCs/>
          <w:i/>
          <w:color w:val="auto"/>
          <w:kern w:val="1"/>
          <w:sz w:val="26"/>
          <w:szCs w:val="26"/>
          <w:lang w:eastAsia="zh-CN" w:bidi="hi-IN"/>
        </w:rPr>
        <w:t>Giới thiệu Opencps hỗ trợ dịch vụ công mức 2</w:t>
      </w:r>
      <w:bookmarkEnd w:id="6"/>
    </w:p>
    <w:p w:rsidR="00F93F34" w:rsidRDefault="00521841">
      <w:pPr>
        <w:pStyle w:val="TextBody"/>
        <w:numPr>
          <w:ilvl w:val="0"/>
          <w:numId w:val="5"/>
        </w:numPr>
        <w:rPr>
          <w:rFonts w:ascii="Times New Roman" w:hAnsi="Times New Roman"/>
        </w:rPr>
      </w:pPr>
      <w:r>
        <w:rPr>
          <w:rFonts w:ascii="Times New Roman" w:hAnsi="Times New Roman"/>
          <w:sz w:val="24"/>
          <w:szCs w:val="24"/>
        </w:rPr>
        <w:t>Quản lý thủ tục hành chính</w:t>
      </w:r>
    </w:p>
    <w:p w:rsidR="00F93F34" w:rsidRDefault="00521841">
      <w:pPr>
        <w:pStyle w:val="TextBody"/>
        <w:numPr>
          <w:ilvl w:val="0"/>
          <w:numId w:val="5"/>
        </w:numPr>
        <w:rPr>
          <w:rFonts w:ascii="Times New Roman" w:hAnsi="Times New Roman"/>
        </w:rPr>
      </w:pPr>
      <w:r>
        <w:rPr>
          <w:rFonts w:ascii="Times New Roman" w:hAnsi="Times New Roman"/>
          <w:sz w:val="24"/>
          <w:szCs w:val="24"/>
        </w:rPr>
        <w:t>Quản lý biểu mẫu</w:t>
      </w:r>
    </w:p>
    <w:p w:rsidR="00F93F34" w:rsidRDefault="00521841">
      <w:pPr>
        <w:pStyle w:val="TextBody"/>
        <w:numPr>
          <w:ilvl w:val="0"/>
          <w:numId w:val="5"/>
        </w:numPr>
        <w:rPr>
          <w:rFonts w:ascii="Times New Roman" w:hAnsi="Times New Roman"/>
        </w:rPr>
      </w:pPr>
      <w:r>
        <w:rPr>
          <w:rFonts w:ascii="Times New Roman" w:hAnsi="Times New Roman"/>
          <w:sz w:val="24"/>
          <w:szCs w:val="24"/>
        </w:rPr>
        <w:t>Quản lý cấp quản lý thủ tục hành chính</w:t>
      </w:r>
    </w:p>
    <w:p w:rsidR="00F93F34" w:rsidRDefault="00521841">
      <w:pPr>
        <w:pStyle w:val="TextBody"/>
        <w:numPr>
          <w:ilvl w:val="0"/>
          <w:numId w:val="5"/>
        </w:numPr>
        <w:rPr>
          <w:rFonts w:ascii="Times New Roman" w:hAnsi="Times New Roman"/>
        </w:rPr>
      </w:pPr>
      <w:r>
        <w:rPr>
          <w:rFonts w:ascii="Times New Roman" w:hAnsi="Times New Roman"/>
          <w:sz w:val="24"/>
          <w:szCs w:val="24"/>
        </w:rPr>
        <w:t>Quản lý lĩnh vực thủ tục</w:t>
      </w:r>
    </w:p>
    <w:p w:rsidR="00F93F34" w:rsidRDefault="00521841">
      <w:pPr>
        <w:pStyle w:val="TextBody"/>
        <w:numPr>
          <w:ilvl w:val="0"/>
          <w:numId w:val="5"/>
        </w:numPr>
        <w:rPr>
          <w:rFonts w:ascii="Times New Roman" w:hAnsi="Times New Roman"/>
        </w:rPr>
      </w:pPr>
      <w:r>
        <w:rPr>
          <w:rFonts w:ascii="Times New Roman" w:hAnsi="Times New Roman"/>
          <w:sz w:val="24"/>
          <w:szCs w:val="24"/>
        </w:rPr>
        <w:t>Quản lý tổ chức cán bộ</w:t>
      </w:r>
    </w:p>
    <w:p w:rsidR="00F93F34" w:rsidRPr="007C2F73" w:rsidRDefault="00521841" w:rsidP="007C2F73">
      <w:pPr>
        <w:pStyle w:val="Heading2"/>
        <w:widowControl w:val="0"/>
        <w:numPr>
          <w:ilvl w:val="0"/>
          <w:numId w:val="4"/>
        </w:numPr>
        <w:pBdr>
          <w:top w:val="none" w:sz="0" w:space="0" w:color="000000"/>
          <w:left w:val="none" w:sz="0" w:space="0" w:color="000000"/>
          <w:bottom w:val="none" w:sz="0" w:space="0" w:color="000000"/>
          <w:right w:val="none" w:sz="0" w:space="0" w:color="000000"/>
        </w:pBdr>
        <w:tabs>
          <w:tab w:val="clear" w:pos="720"/>
          <w:tab w:val="left" w:pos="0"/>
        </w:tabs>
        <w:suppressAutoHyphens/>
        <w:spacing w:before="200" w:after="0" w:line="360" w:lineRule="auto"/>
        <w:ind w:left="0" w:firstLine="0"/>
        <w:textAlignment w:val="baseline"/>
        <w:rPr>
          <w:rFonts w:ascii="Times New Roman" w:eastAsia="Times New Roman" w:hAnsi="Times New Roman" w:cs="Times New Roman"/>
          <w:b/>
          <w:bCs/>
          <w:i/>
          <w:color w:val="auto"/>
          <w:kern w:val="1"/>
          <w:sz w:val="26"/>
          <w:szCs w:val="26"/>
          <w:lang w:eastAsia="zh-CN" w:bidi="hi-IN"/>
        </w:rPr>
      </w:pPr>
      <w:bookmarkStart w:id="7" w:name="_Toc459894758"/>
      <w:r w:rsidRPr="007C2F73">
        <w:rPr>
          <w:rFonts w:ascii="Times New Roman" w:eastAsia="Times New Roman" w:hAnsi="Times New Roman" w:cs="Times New Roman"/>
          <w:b/>
          <w:bCs/>
          <w:i/>
          <w:color w:val="auto"/>
          <w:kern w:val="1"/>
          <w:sz w:val="26"/>
          <w:szCs w:val="26"/>
          <w:lang w:eastAsia="zh-CN" w:bidi="hi-IN"/>
        </w:rPr>
        <w:t>Bài tập thực hành</w:t>
      </w:r>
      <w:bookmarkEnd w:id="7"/>
    </w:p>
    <w:p w:rsidR="00F93F34" w:rsidRDefault="00521841">
      <w:pPr>
        <w:pStyle w:val="TextBody"/>
        <w:rPr>
          <w:rFonts w:ascii="Times New Roman" w:hAnsi="Times New Roman"/>
          <w:sz w:val="24"/>
          <w:szCs w:val="24"/>
        </w:rPr>
      </w:pPr>
      <w:r>
        <w:br w:type="page"/>
      </w:r>
    </w:p>
    <w:p w:rsidR="00F93F34" w:rsidRDefault="00521841">
      <w:pPr>
        <w:pStyle w:val="Heading1"/>
        <w:tabs>
          <w:tab w:val="left" w:pos="284"/>
        </w:tabs>
        <w:spacing w:before="60" w:after="60" w:line="300" w:lineRule="auto"/>
        <w:ind w:left="1080"/>
        <w:contextualSpacing/>
        <w:rPr>
          <w:rFonts w:ascii="Times New Roman" w:hAnsi="Times New Roman"/>
        </w:rPr>
      </w:pPr>
      <w:bookmarkStart w:id="8" w:name="_Toc459894759"/>
      <w:r>
        <w:rPr>
          <w:rFonts w:ascii="Times New Roman" w:hAnsi="Times New Roman" w:cs="Arial"/>
          <w:sz w:val="24"/>
          <w:szCs w:val="24"/>
        </w:rPr>
        <w:lastRenderedPageBreak/>
        <w:t>II. Giới thiệu Opencps hỗ trợ DVC mức 2</w:t>
      </w:r>
      <w:bookmarkEnd w:id="8"/>
    </w:p>
    <w:p w:rsidR="00F93F34" w:rsidRDefault="00521841">
      <w:pPr>
        <w:pStyle w:val="TextBody"/>
        <w:numPr>
          <w:ilvl w:val="0"/>
          <w:numId w:val="1"/>
        </w:numPr>
        <w:tabs>
          <w:tab w:val="left" w:pos="0"/>
        </w:tabs>
        <w:spacing w:after="0"/>
        <w:rPr>
          <w:rFonts w:ascii="Times New Roman" w:hAnsi="Times New Roman"/>
        </w:rPr>
      </w:pPr>
      <w:r>
        <w:rPr>
          <w:rFonts w:ascii="Times New Roman" w:hAnsi="Times New Roman"/>
          <w:sz w:val="24"/>
          <w:szCs w:val="24"/>
        </w:rPr>
        <w:t xml:space="preserve">Xem/thêm/sửa/xóa cấp quản lý thủ tục hành chính trong bảng danh mục </w:t>
      </w:r>
    </w:p>
    <w:p w:rsidR="00F93F34" w:rsidRDefault="00521841">
      <w:pPr>
        <w:pStyle w:val="TextBody"/>
        <w:numPr>
          <w:ilvl w:val="0"/>
          <w:numId w:val="1"/>
        </w:numPr>
        <w:tabs>
          <w:tab w:val="left" w:pos="0"/>
        </w:tabs>
        <w:spacing w:after="0"/>
        <w:rPr>
          <w:rFonts w:ascii="Times New Roman" w:hAnsi="Times New Roman"/>
        </w:rPr>
      </w:pPr>
      <w:r>
        <w:rPr>
          <w:rFonts w:ascii="Times New Roman" w:hAnsi="Times New Roman"/>
          <w:sz w:val="24"/>
          <w:szCs w:val="24"/>
        </w:rPr>
        <w:t xml:space="preserve">Xem/thêm/sửa/xóa lĩnh vực thủ tục trong bảng danh mục </w:t>
      </w:r>
    </w:p>
    <w:p w:rsidR="00F93F34" w:rsidRDefault="00521841">
      <w:pPr>
        <w:pStyle w:val="TextBody"/>
        <w:numPr>
          <w:ilvl w:val="0"/>
          <w:numId w:val="1"/>
        </w:numPr>
        <w:tabs>
          <w:tab w:val="left" w:pos="0"/>
        </w:tabs>
        <w:spacing w:after="0"/>
        <w:rPr>
          <w:rFonts w:ascii="Times New Roman" w:hAnsi="Times New Roman"/>
        </w:rPr>
      </w:pPr>
      <w:r>
        <w:rPr>
          <w:rFonts w:ascii="Times New Roman" w:hAnsi="Times New Roman"/>
          <w:sz w:val="24"/>
          <w:szCs w:val="24"/>
        </w:rPr>
        <w:t xml:space="preserve">Xem/thêm/sửa/xóa thủ tục hành chính </w:t>
      </w:r>
    </w:p>
    <w:p w:rsidR="00F93F34" w:rsidRDefault="00521841">
      <w:pPr>
        <w:pStyle w:val="TextBody"/>
        <w:numPr>
          <w:ilvl w:val="0"/>
          <w:numId w:val="1"/>
        </w:numPr>
        <w:tabs>
          <w:tab w:val="left" w:pos="0"/>
        </w:tabs>
        <w:spacing w:after="0"/>
        <w:rPr>
          <w:rFonts w:ascii="Times New Roman" w:hAnsi="Times New Roman"/>
        </w:rPr>
      </w:pPr>
      <w:r>
        <w:rPr>
          <w:rFonts w:ascii="Times New Roman" w:hAnsi="Times New Roman"/>
          <w:sz w:val="24"/>
          <w:szCs w:val="24"/>
        </w:rPr>
        <w:t>Lọc thủ tục hành chính theo các theo phân nhóm cấp quản lý thủ tục hành chính và lĩnh vực thủ tục</w:t>
      </w:r>
    </w:p>
    <w:p w:rsidR="00F93F34" w:rsidRDefault="00521841">
      <w:pPr>
        <w:pStyle w:val="TextBody"/>
        <w:numPr>
          <w:ilvl w:val="0"/>
          <w:numId w:val="1"/>
        </w:numPr>
        <w:tabs>
          <w:tab w:val="left" w:pos="0"/>
        </w:tabs>
        <w:spacing w:after="0"/>
        <w:rPr>
          <w:rFonts w:ascii="Times New Roman" w:hAnsi="Times New Roman"/>
        </w:rPr>
      </w:pPr>
      <w:r>
        <w:rPr>
          <w:rFonts w:ascii="Times New Roman" w:hAnsi="Times New Roman"/>
          <w:sz w:val="24"/>
          <w:szCs w:val="24"/>
        </w:rPr>
        <w:t xml:space="preserve">Tìm kiếm thủ tục hành chính theo từ khóa fulltext </w:t>
      </w:r>
    </w:p>
    <w:p w:rsidR="00F93F34" w:rsidRDefault="00521841">
      <w:pPr>
        <w:pStyle w:val="TextBody"/>
        <w:numPr>
          <w:ilvl w:val="0"/>
          <w:numId w:val="1"/>
        </w:numPr>
        <w:tabs>
          <w:tab w:val="left" w:pos="0"/>
        </w:tabs>
        <w:rPr>
          <w:rFonts w:ascii="Times New Roman" w:hAnsi="Times New Roman"/>
        </w:rPr>
      </w:pPr>
      <w:r>
        <w:rPr>
          <w:rFonts w:ascii="Times New Roman" w:hAnsi="Times New Roman"/>
          <w:sz w:val="24"/>
          <w:szCs w:val="24"/>
        </w:rPr>
        <w:t xml:space="preserve">Xem/thêm/sửa/xóa mẫu đơn, tờ khai (upload file) </w:t>
      </w:r>
    </w:p>
    <w:p w:rsidR="00F93F34" w:rsidRDefault="00521841">
      <w:pPr>
        <w:pStyle w:val="Heading3"/>
        <w:rPr>
          <w:rFonts w:ascii="Times New Roman" w:hAnsi="Times New Roman"/>
        </w:rPr>
      </w:pPr>
      <w:bookmarkStart w:id="9" w:name="_Toc459894760"/>
      <w:r>
        <w:rPr>
          <w:rFonts w:ascii="Times New Roman" w:hAnsi="Times New Roman"/>
          <w:sz w:val="24"/>
          <w:szCs w:val="24"/>
        </w:rPr>
        <w:t>2.1 Quản lý danh sách thủ tục hành chính</w:t>
      </w:r>
      <w:bookmarkEnd w:id="9"/>
    </w:p>
    <w:p w:rsidR="00F93F34" w:rsidRDefault="00521841">
      <w:pPr>
        <w:pStyle w:val="TextBody"/>
        <w:rPr>
          <w:rFonts w:ascii="Times New Roman" w:hAnsi="Times New Roman"/>
        </w:rPr>
      </w:pPr>
      <w:r>
        <w:rPr>
          <w:rFonts w:ascii="Times New Roman" w:hAnsi="Times New Roman"/>
          <w:sz w:val="24"/>
          <w:szCs w:val="24"/>
        </w:rPr>
        <w:t>Từ file thủ tục hành chính đã được phân tích ra dữ liệu, các bước cấu hình như sau:</w:t>
      </w:r>
    </w:p>
    <w:p w:rsidR="00F93F34" w:rsidRDefault="00521841">
      <w:pPr>
        <w:pStyle w:val="TextBody"/>
        <w:rPr>
          <w:rFonts w:ascii="Times New Roman" w:hAnsi="Times New Roman"/>
        </w:rPr>
      </w:pPr>
      <w:r>
        <w:rPr>
          <w:rFonts w:ascii="Times New Roman" w:hAnsi="Times New Roman"/>
          <w:sz w:val="24"/>
          <w:szCs w:val="24"/>
        </w:rPr>
        <w:t>Danh sách thủ tục hành chính:</w:t>
      </w:r>
    </w:p>
    <w:p w:rsidR="00F93F34" w:rsidRDefault="00521841">
      <w:pPr>
        <w:pStyle w:val="TextBody"/>
        <w:rPr>
          <w:rFonts w:ascii="Times New Roman" w:hAnsi="Times New Roman"/>
          <w:sz w:val="24"/>
          <w:szCs w:val="24"/>
        </w:rPr>
      </w:pPr>
      <w:r>
        <w:rPr>
          <w:rFonts w:ascii="Times New Roman" w:hAnsi="Times New Roman"/>
          <w:noProof/>
          <w:sz w:val="24"/>
          <w:szCs w:val="24"/>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850890" cy="2900680"/>
            <wp:effectExtent l="0" t="0" r="0" b="0"/>
            <wp:wrapTopAndBottom/>
            <wp:docPr id="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1"/>
                    <pic:cNvPicPr>
                      <a:picLocks noChangeAspect="1" noChangeArrowheads="1"/>
                    </pic:cNvPicPr>
                  </pic:nvPicPr>
                  <pic:blipFill>
                    <a:blip r:embed="rId10"/>
                    <a:stretch>
                      <a:fillRect/>
                    </a:stretch>
                  </pic:blipFill>
                  <pic:spPr bwMode="auto">
                    <a:xfrm>
                      <a:off x="0" y="0"/>
                      <a:ext cx="5850890" cy="2900680"/>
                    </a:xfrm>
                    <a:prstGeom prst="rect">
                      <a:avLst/>
                    </a:prstGeom>
                  </pic:spPr>
                </pic:pic>
              </a:graphicData>
            </a:graphic>
          </wp:anchor>
        </w:drawing>
      </w:r>
    </w:p>
    <w:p w:rsidR="00F93F34" w:rsidRDefault="00521841">
      <w:pPr>
        <w:pStyle w:val="TextBody"/>
        <w:rPr>
          <w:rFonts w:ascii="Times New Roman" w:hAnsi="Times New Roman"/>
        </w:rPr>
      </w:pPr>
      <w:r>
        <w:rPr>
          <w:rFonts w:ascii="Times New Roman" w:hAnsi="Times New Roman"/>
          <w:b/>
          <w:bCs/>
          <w:sz w:val="24"/>
          <w:szCs w:val="24"/>
        </w:rPr>
        <w:t>Thêm thủ tục hành chính:</w:t>
      </w:r>
    </w:p>
    <w:p w:rsidR="00F93F34" w:rsidRDefault="00521841">
      <w:pPr>
        <w:pStyle w:val="TextBody"/>
        <w:rPr>
          <w:rFonts w:ascii="Times New Roman" w:hAnsi="Times New Roman"/>
        </w:rPr>
      </w:pPr>
      <w:r>
        <w:rPr>
          <w:rFonts w:ascii="Times New Roman" w:hAnsi="Times New Roman"/>
          <w:sz w:val="24"/>
          <w:szCs w:val="24"/>
        </w:rPr>
        <w:t xml:space="preserve">Bước 1: Click vào nút </w:t>
      </w:r>
      <w:r>
        <w:rPr>
          <w:rFonts w:ascii="Times New Roman" w:hAnsi="Times New Roman"/>
          <w:b/>
          <w:bCs/>
          <w:sz w:val="24"/>
          <w:szCs w:val="24"/>
        </w:rPr>
        <w:t xml:space="preserve">[Thêm thủ tục hành chính] </w:t>
      </w:r>
      <w:r>
        <w:rPr>
          <w:rFonts w:ascii="Times New Roman" w:hAnsi="Times New Roman"/>
          <w:sz w:val="24"/>
          <w:szCs w:val="24"/>
        </w:rPr>
        <w:t>màn hình hiển thị như sau:</w:t>
      </w:r>
    </w:p>
    <w:p w:rsidR="00F93F34" w:rsidRDefault="00521841">
      <w:pPr>
        <w:pStyle w:val="TextBody"/>
        <w:rPr>
          <w:rFonts w:ascii="Times New Roman" w:hAnsi="Times New Roman"/>
          <w:sz w:val="24"/>
          <w:szCs w:val="24"/>
        </w:rPr>
      </w:pPr>
      <w:r>
        <w:br w:type="page"/>
      </w:r>
    </w:p>
    <w:p w:rsidR="00F93F34" w:rsidRDefault="00521841">
      <w:pPr>
        <w:pStyle w:val="TextBody"/>
        <w:rPr>
          <w:rFonts w:ascii="Times New Roman" w:hAnsi="Times New Roman"/>
          <w:sz w:val="24"/>
          <w:szCs w:val="24"/>
        </w:rPr>
      </w:pPr>
      <w:r>
        <w:rPr>
          <w:rFonts w:ascii="Times New Roman" w:hAnsi="Times New Roman"/>
          <w:noProof/>
          <w:sz w:val="24"/>
          <w:szCs w:val="24"/>
        </w:rPr>
        <w:lastRenderedPageBreak/>
        <w:drawing>
          <wp:anchor distT="0" distB="0" distL="0" distR="0" simplePos="0" relativeHeight="9" behindDoc="0" locked="0" layoutInCell="1" allowOverlap="1">
            <wp:simplePos x="0" y="0"/>
            <wp:positionH relativeFrom="page">
              <wp:align>center</wp:align>
            </wp:positionH>
            <wp:positionV relativeFrom="page">
              <wp:posOffset>1057275</wp:posOffset>
            </wp:positionV>
            <wp:extent cx="5462270" cy="7493000"/>
            <wp:effectExtent l="0" t="0" r="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1"/>
                    <a:stretch>
                      <a:fillRect/>
                    </a:stretch>
                  </pic:blipFill>
                  <pic:spPr bwMode="auto">
                    <a:xfrm>
                      <a:off x="0" y="0"/>
                      <a:ext cx="5462270" cy="7493000"/>
                    </a:xfrm>
                    <a:prstGeom prst="rect">
                      <a:avLst/>
                    </a:prstGeom>
                  </pic:spPr>
                </pic:pic>
              </a:graphicData>
            </a:graphic>
          </wp:anchor>
        </w:drawing>
      </w:r>
      <w:r>
        <w:br w:type="page"/>
      </w:r>
    </w:p>
    <w:p w:rsidR="00F93F34" w:rsidRDefault="00521841">
      <w:pPr>
        <w:pStyle w:val="TextBody"/>
        <w:rPr>
          <w:rFonts w:ascii="Times New Roman" w:hAnsi="Times New Roman"/>
        </w:rPr>
      </w:pPr>
      <w:r>
        <w:rPr>
          <w:rFonts w:ascii="Times New Roman" w:hAnsi="Times New Roman"/>
          <w:sz w:val="24"/>
          <w:szCs w:val="24"/>
        </w:rPr>
        <w:lastRenderedPageBreak/>
        <w:t xml:space="preserve">Màn hình cập nhật thông tin chi tiết thủ tục hành chính bao gồm: </w:t>
      </w:r>
    </w:p>
    <w:p w:rsidR="00F93F34" w:rsidRDefault="00521841">
      <w:pPr>
        <w:pStyle w:val="TextBody"/>
        <w:ind w:left="720"/>
        <w:rPr>
          <w:rFonts w:ascii="Times New Roman" w:hAnsi="Times New Roman"/>
        </w:rPr>
      </w:pPr>
      <w:r>
        <w:rPr>
          <w:rFonts w:ascii="Times New Roman" w:hAnsi="Times New Roman"/>
          <w:sz w:val="24"/>
          <w:szCs w:val="24"/>
        </w:rPr>
        <w:t>- Thông tin chung:</w:t>
      </w:r>
    </w:p>
    <w:p w:rsidR="00F93F34" w:rsidRDefault="00521841">
      <w:pPr>
        <w:pStyle w:val="TextBody"/>
        <w:numPr>
          <w:ilvl w:val="0"/>
          <w:numId w:val="2"/>
        </w:numPr>
        <w:ind w:left="1440"/>
        <w:rPr>
          <w:rFonts w:ascii="Times New Roman" w:hAnsi="Times New Roman"/>
        </w:rPr>
      </w:pPr>
      <w:r>
        <w:rPr>
          <w:rFonts w:ascii="Times New Roman" w:hAnsi="Times New Roman"/>
          <w:sz w:val="24"/>
          <w:szCs w:val="24"/>
        </w:rPr>
        <w:t>Tên thủ tục</w:t>
      </w:r>
    </w:p>
    <w:p w:rsidR="00F93F34" w:rsidRDefault="00521841">
      <w:pPr>
        <w:pStyle w:val="TextBody"/>
        <w:numPr>
          <w:ilvl w:val="0"/>
          <w:numId w:val="2"/>
        </w:numPr>
        <w:ind w:left="1440"/>
        <w:rPr>
          <w:rFonts w:ascii="Times New Roman" w:hAnsi="Times New Roman"/>
        </w:rPr>
      </w:pPr>
      <w:r>
        <w:rPr>
          <w:rFonts w:ascii="Times New Roman" w:hAnsi="Times New Roman"/>
          <w:sz w:val="24"/>
          <w:szCs w:val="24"/>
        </w:rPr>
        <w:t>Tên đầy đủ</w:t>
      </w:r>
    </w:p>
    <w:p w:rsidR="00F93F34" w:rsidRDefault="00521841">
      <w:pPr>
        <w:pStyle w:val="TextBody"/>
        <w:numPr>
          <w:ilvl w:val="0"/>
          <w:numId w:val="2"/>
        </w:numPr>
        <w:ind w:left="1440"/>
        <w:rPr>
          <w:rFonts w:ascii="Times New Roman" w:hAnsi="Times New Roman"/>
        </w:rPr>
      </w:pPr>
      <w:r>
        <w:rPr>
          <w:rFonts w:ascii="Times New Roman" w:hAnsi="Times New Roman"/>
          <w:sz w:val="24"/>
          <w:szCs w:val="24"/>
        </w:rPr>
        <w:t>Cấp quản lý thủ tục hành chính</w:t>
      </w:r>
    </w:p>
    <w:p w:rsidR="00F93F34" w:rsidRDefault="00521841">
      <w:pPr>
        <w:pStyle w:val="TextBody"/>
        <w:numPr>
          <w:ilvl w:val="0"/>
          <w:numId w:val="2"/>
        </w:numPr>
        <w:ind w:left="1440"/>
        <w:rPr>
          <w:rFonts w:ascii="Times New Roman" w:hAnsi="Times New Roman"/>
        </w:rPr>
      </w:pPr>
      <w:r>
        <w:rPr>
          <w:rFonts w:ascii="Times New Roman" w:hAnsi="Times New Roman"/>
          <w:sz w:val="24"/>
          <w:szCs w:val="24"/>
        </w:rPr>
        <w:t>Lĩnh vực thủ tục</w:t>
      </w:r>
    </w:p>
    <w:p w:rsidR="00F93F34" w:rsidRDefault="00521841">
      <w:pPr>
        <w:pStyle w:val="TextBody"/>
        <w:numPr>
          <w:ilvl w:val="0"/>
          <w:numId w:val="2"/>
        </w:numPr>
        <w:ind w:left="1440"/>
        <w:rPr>
          <w:rFonts w:ascii="Times New Roman" w:hAnsi="Times New Roman"/>
        </w:rPr>
      </w:pPr>
      <w:r>
        <w:rPr>
          <w:rFonts w:ascii="Times New Roman" w:hAnsi="Times New Roman"/>
          <w:sz w:val="24"/>
          <w:szCs w:val="24"/>
        </w:rPr>
        <w:t>Trạng thái thủ tục (công khai, hết hiệu lực, bí mật)</w:t>
      </w:r>
    </w:p>
    <w:p w:rsidR="00F93F34" w:rsidRDefault="00521841">
      <w:pPr>
        <w:pStyle w:val="TextBody"/>
        <w:numPr>
          <w:ilvl w:val="0"/>
          <w:numId w:val="2"/>
        </w:numPr>
        <w:ind w:left="1440"/>
        <w:rPr>
          <w:rFonts w:ascii="Times New Roman" w:hAnsi="Times New Roman"/>
        </w:rPr>
      </w:pPr>
      <w:r>
        <w:rPr>
          <w:rFonts w:ascii="Times New Roman" w:hAnsi="Times New Roman"/>
          <w:sz w:val="24"/>
          <w:szCs w:val="24"/>
        </w:rPr>
        <w:t>Số hiệu TTHC</w:t>
      </w:r>
    </w:p>
    <w:p w:rsidR="00F93F34" w:rsidRDefault="00521841">
      <w:pPr>
        <w:pStyle w:val="TextBody"/>
        <w:ind w:left="720"/>
        <w:rPr>
          <w:rFonts w:ascii="Times New Roman" w:hAnsi="Times New Roman"/>
        </w:rPr>
      </w:pPr>
      <w:r>
        <w:rPr>
          <w:rFonts w:ascii="Times New Roman" w:hAnsi="Times New Roman"/>
          <w:sz w:val="24"/>
          <w:szCs w:val="24"/>
        </w:rPr>
        <w:t>- Thông tin chi tiết:</w:t>
      </w:r>
    </w:p>
    <w:p w:rsidR="00F93F34" w:rsidRDefault="00521841">
      <w:pPr>
        <w:pStyle w:val="TextBody"/>
        <w:numPr>
          <w:ilvl w:val="0"/>
          <w:numId w:val="3"/>
        </w:numPr>
        <w:ind w:left="1440"/>
        <w:rPr>
          <w:rFonts w:ascii="Times New Roman" w:hAnsi="Times New Roman"/>
        </w:rPr>
      </w:pPr>
      <w:r>
        <w:rPr>
          <w:rFonts w:ascii="Times New Roman" w:hAnsi="Times New Roman"/>
          <w:sz w:val="24"/>
          <w:szCs w:val="24"/>
        </w:rPr>
        <w:t>Trình tự thực hiện</w:t>
      </w:r>
    </w:p>
    <w:p w:rsidR="00F93F34" w:rsidRDefault="00521841">
      <w:pPr>
        <w:pStyle w:val="TextBody"/>
        <w:numPr>
          <w:ilvl w:val="0"/>
          <w:numId w:val="3"/>
        </w:numPr>
        <w:ind w:left="1440"/>
        <w:rPr>
          <w:rFonts w:ascii="Times New Roman" w:hAnsi="Times New Roman"/>
        </w:rPr>
      </w:pPr>
      <w:r>
        <w:rPr>
          <w:rFonts w:ascii="Times New Roman" w:hAnsi="Times New Roman"/>
          <w:sz w:val="24"/>
          <w:szCs w:val="24"/>
        </w:rPr>
        <w:t>Cách thức thực hiện</w:t>
      </w:r>
    </w:p>
    <w:p w:rsidR="00F93F34" w:rsidRDefault="00521841">
      <w:pPr>
        <w:pStyle w:val="TextBody"/>
        <w:numPr>
          <w:ilvl w:val="0"/>
          <w:numId w:val="3"/>
        </w:numPr>
        <w:ind w:left="1440"/>
        <w:rPr>
          <w:rFonts w:ascii="Times New Roman" w:hAnsi="Times New Roman"/>
        </w:rPr>
      </w:pPr>
      <w:r>
        <w:rPr>
          <w:rFonts w:ascii="Times New Roman" w:hAnsi="Times New Roman"/>
          <w:sz w:val="24"/>
          <w:szCs w:val="24"/>
        </w:rPr>
        <w:t>Thành phần hồ sơ, số lượng</w:t>
      </w:r>
    </w:p>
    <w:p w:rsidR="00F93F34" w:rsidRDefault="00521841">
      <w:pPr>
        <w:pStyle w:val="TextBody"/>
        <w:numPr>
          <w:ilvl w:val="0"/>
          <w:numId w:val="3"/>
        </w:numPr>
        <w:ind w:left="1440"/>
        <w:rPr>
          <w:rFonts w:ascii="Times New Roman" w:hAnsi="Times New Roman"/>
        </w:rPr>
      </w:pPr>
      <w:r>
        <w:rPr>
          <w:rFonts w:ascii="Times New Roman" w:hAnsi="Times New Roman"/>
          <w:sz w:val="24"/>
          <w:szCs w:val="24"/>
        </w:rPr>
        <w:t>Điều kiện thực hiện</w:t>
      </w:r>
    </w:p>
    <w:p w:rsidR="00F93F34" w:rsidRDefault="00521841">
      <w:pPr>
        <w:pStyle w:val="TextBody"/>
        <w:numPr>
          <w:ilvl w:val="0"/>
          <w:numId w:val="3"/>
        </w:numPr>
        <w:ind w:left="1440"/>
        <w:rPr>
          <w:rFonts w:ascii="Times New Roman" w:hAnsi="Times New Roman"/>
        </w:rPr>
      </w:pPr>
      <w:r>
        <w:rPr>
          <w:rFonts w:ascii="Times New Roman" w:hAnsi="Times New Roman"/>
          <w:sz w:val="24"/>
          <w:szCs w:val="24"/>
        </w:rPr>
        <w:t>Thời hạn giải quyết hồ sơ</w:t>
      </w:r>
    </w:p>
    <w:p w:rsidR="00F93F34" w:rsidRDefault="00521841">
      <w:pPr>
        <w:pStyle w:val="TextBody"/>
        <w:numPr>
          <w:ilvl w:val="0"/>
          <w:numId w:val="3"/>
        </w:numPr>
        <w:ind w:left="1440"/>
        <w:rPr>
          <w:rFonts w:ascii="Times New Roman" w:hAnsi="Times New Roman"/>
        </w:rPr>
      </w:pPr>
      <w:r>
        <w:rPr>
          <w:rFonts w:ascii="Times New Roman" w:hAnsi="Times New Roman"/>
          <w:sz w:val="24"/>
          <w:szCs w:val="24"/>
        </w:rPr>
        <w:t>Đối tượng thực hiện</w:t>
      </w:r>
    </w:p>
    <w:p w:rsidR="00F93F34" w:rsidRDefault="00521841">
      <w:pPr>
        <w:pStyle w:val="TextBody"/>
        <w:numPr>
          <w:ilvl w:val="0"/>
          <w:numId w:val="3"/>
        </w:numPr>
        <w:ind w:left="1440"/>
        <w:rPr>
          <w:rFonts w:ascii="Times New Roman" w:hAnsi="Times New Roman"/>
        </w:rPr>
      </w:pPr>
      <w:r>
        <w:rPr>
          <w:rFonts w:ascii="Times New Roman" w:hAnsi="Times New Roman"/>
          <w:sz w:val="24"/>
          <w:szCs w:val="24"/>
        </w:rPr>
        <w:t>Phí, lệ phí thủ tục</w:t>
      </w:r>
    </w:p>
    <w:p w:rsidR="00F93F34" w:rsidRDefault="00521841">
      <w:pPr>
        <w:pStyle w:val="TextBody"/>
        <w:numPr>
          <w:ilvl w:val="0"/>
          <w:numId w:val="3"/>
        </w:numPr>
        <w:ind w:left="1440"/>
        <w:rPr>
          <w:rFonts w:ascii="Times New Roman" w:hAnsi="Times New Roman"/>
        </w:rPr>
      </w:pPr>
      <w:r>
        <w:rPr>
          <w:rFonts w:ascii="Times New Roman" w:hAnsi="Times New Roman"/>
          <w:sz w:val="24"/>
          <w:szCs w:val="24"/>
        </w:rPr>
        <w:t>Kết quả thực hiện</w:t>
      </w:r>
    </w:p>
    <w:p w:rsidR="00F93F34" w:rsidRDefault="00521841">
      <w:pPr>
        <w:pStyle w:val="TextBody"/>
        <w:numPr>
          <w:ilvl w:val="0"/>
          <w:numId w:val="3"/>
        </w:numPr>
        <w:ind w:left="1440"/>
        <w:rPr>
          <w:rFonts w:ascii="Times New Roman" w:hAnsi="Times New Roman"/>
        </w:rPr>
      </w:pPr>
      <w:r>
        <w:rPr>
          <w:rFonts w:ascii="Times New Roman" w:hAnsi="Times New Roman"/>
          <w:sz w:val="24"/>
          <w:szCs w:val="24"/>
        </w:rPr>
        <w:t>Văn bản pháp lý</w:t>
      </w:r>
    </w:p>
    <w:p w:rsidR="00F93F34" w:rsidRDefault="00521841">
      <w:pPr>
        <w:pStyle w:val="TextBody"/>
        <w:numPr>
          <w:ilvl w:val="0"/>
          <w:numId w:val="3"/>
        </w:numPr>
        <w:ind w:left="1440"/>
        <w:rPr>
          <w:rFonts w:ascii="Times New Roman" w:hAnsi="Times New Roman"/>
        </w:rPr>
      </w:pPr>
      <w:r>
        <w:rPr>
          <w:rFonts w:ascii="Times New Roman" w:hAnsi="Times New Roman"/>
          <w:sz w:val="24"/>
          <w:szCs w:val="24"/>
        </w:rPr>
        <w:t>Chọn biểu mẫu thủ tục</w:t>
      </w:r>
    </w:p>
    <w:p w:rsidR="00F93F34" w:rsidRDefault="00521841">
      <w:pPr>
        <w:pStyle w:val="TextBody"/>
        <w:rPr>
          <w:rFonts w:ascii="Times New Roman" w:hAnsi="Times New Roman"/>
        </w:rPr>
      </w:pPr>
      <w:r>
        <w:rPr>
          <w:rFonts w:ascii="Times New Roman" w:hAnsi="Times New Roman"/>
          <w:sz w:val="24"/>
          <w:szCs w:val="24"/>
        </w:rPr>
        <w:t>Bước 2: Chọn thủ tục biểu mẫu thủ tục</w:t>
      </w:r>
    </w:p>
    <w:p w:rsidR="00F93F34" w:rsidRDefault="00521841">
      <w:pPr>
        <w:pStyle w:val="TextBody"/>
        <w:rPr>
          <w:rFonts w:ascii="Times New Roman" w:hAnsi="Times New Roman"/>
        </w:rPr>
      </w:pPr>
      <w:r>
        <w:rPr>
          <w:rFonts w:ascii="Times New Roman" w:hAnsi="Times New Roman"/>
          <w:sz w:val="24"/>
          <w:szCs w:val="24"/>
        </w:rPr>
        <w:t xml:space="preserve">Quản trị click vào nút </w:t>
      </w:r>
      <w:r>
        <w:rPr>
          <w:rFonts w:ascii="Times New Roman" w:hAnsi="Times New Roman"/>
          <w:b/>
          <w:bCs/>
          <w:sz w:val="24"/>
          <w:szCs w:val="24"/>
        </w:rPr>
        <w:t>[Chọn]</w:t>
      </w:r>
      <w:r>
        <w:rPr>
          <w:rFonts w:ascii="Times New Roman" w:hAnsi="Times New Roman"/>
          <w:sz w:val="24"/>
          <w:szCs w:val="24"/>
        </w:rPr>
        <w:t xml:space="preserve"> màn hình hiển thị popup chọn biểu mẫu thủ tục như sau:</w:t>
      </w:r>
    </w:p>
    <w:p w:rsidR="00F93F34" w:rsidRDefault="00521841">
      <w:pPr>
        <w:pStyle w:val="TextBody"/>
        <w:rPr>
          <w:rFonts w:ascii="Times New Roman" w:hAnsi="Times New Roman"/>
        </w:rPr>
      </w:pPr>
      <w:r>
        <w:rPr>
          <w:rFonts w:ascii="Times New Roman" w:hAnsi="Times New Roman"/>
          <w:noProof/>
        </w:rPr>
        <w:lastRenderedPageBreak/>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5850890" cy="3342005"/>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a:stretch>
                      <a:fillRect/>
                    </a:stretch>
                  </pic:blipFill>
                  <pic:spPr bwMode="auto">
                    <a:xfrm>
                      <a:off x="0" y="0"/>
                      <a:ext cx="5850890" cy="3342005"/>
                    </a:xfrm>
                    <a:prstGeom prst="rect">
                      <a:avLst/>
                    </a:prstGeom>
                  </pic:spPr>
                </pic:pic>
              </a:graphicData>
            </a:graphic>
          </wp:anchor>
        </w:drawing>
      </w:r>
    </w:p>
    <w:p w:rsidR="00F93F34" w:rsidRDefault="00521841">
      <w:pPr>
        <w:pStyle w:val="TextBody"/>
        <w:rPr>
          <w:rFonts w:ascii="Times New Roman" w:hAnsi="Times New Roman"/>
        </w:rPr>
      </w:pPr>
      <w:r>
        <w:rPr>
          <w:rFonts w:ascii="Times New Roman" w:hAnsi="Times New Roman"/>
          <w:sz w:val="24"/>
          <w:szCs w:val="24"/>
        </w:rPr>
        <w:t>Quản trị chọn các biểu mẫu dùng cho thủ tục này.</w:t>
      </w:r>
    </w:p>
    <w:p w:rsidR="00F93F34" w:rsidRDefault="00521841">
      <w:pPr>
        <w:pStyle w:val="TextBody"/>
        <w:rPr>
          <w:rFonts w:ascii="Times New Roman" w:hAnsi="Times New Roman"/>
        </w:rPr>
      </w:pPr>
      <w:r>
        <w:rPr>
          <w:rFonts w:ascii="Times New Roman" w:hAnsi="Times New Roman"/>
          <w:sz w:val="24"/>
          <w:szCs w:val="24"/>
        </w:rPr>
        <w:t>Bước 3: Nhập đầy đủ các thông tin, sau đó click [</w:t>
      </w:r>
      <w:r>
        <w:rPr>
          <w:rFonts w:ascii="Times New Roman" w:hAnsi="Times New Roman"/>
          <w:b/>
          <w:bCs/>
          <w:sz w:val="24"/>
          <w:szCs w:val="24"/>
        </w:rPr>
        <w:t>Đồng ý]</w:t>
      </w:r>
    </w:p>
    <w:p w:rsidR="00F93F34" w:rsidRDefault="00F93F34">
      <w:pPr>
        <w:pStyle w:val="Heading2"/>
        <w:rPr>
          <w:rFonts w:ascii="Times New Roman" w:hAnsi="Times New Roman"/>
          <w:sz w:val="24"/>
          <w:szCs w:val="24"/>
        </w:rPr>
      </w:pPr>
    </w:p>
    <w:p w:rsidR="00F93F34" w:rsidRDefault="00521841">
      <w:pPr>
        <w:pStyle w:val="Heading2"/>
        <w:rPr>
          <w:rFonts w:ascii="Times New Roman" w:hAnsi="Times New Roman"/>
          <w:b/>
          <w:bCs/>
        </w:rPr>
      </w:pPr>
      <w:r>
        <w:br w:type="page"/>
      </w:r>
    </w:p>
    <w:p w:rsidR="00F93F34" w:rsidRDefault="00521841">
      <w:pPr>
        <w:pStyle w:val="Heading3"/>
        <w:rPr>
          <w:rFonts w:ascii="Times New Roman" w:hAnsi="Times New Roman"/>
        </w:rPr>
      </w:pPr>
      <w:bookmarkStart w:id="10" w:name="_Toc459894761"/>
      <w:r>
        <w:rPr>
          <w:rFonts w:ascii="Times New Roman" w:hAnsi="Times New Roman"/>
          <w:sz w:val="24"/>
          <w:szCs w:val="24"/>
        </w:rPr>
        <w:lastRenderedPageBreak/>
        <w:t>2.2 Quản lý biểu mẫu</w:t>
      </w:r>
      <w:bookmarkEnd w:id="10"/>
    </w:p>
    <w:p w:rsidR="00F93F34" w:rsidRDefault="00521841">
      <w:pPr>
        <w:pStyle w:val="TextBody"/>
        <w:rPr>
          <w:rFonts w:ascii="Times New Roman" w:hAnsi="Times New Roman"/>
        </w:rPr>
      </w:pPr>
      <w:r>
        <w:rPr>
          <w:rFonts w:ascii="Times New Roman" w:hAnsi="Times New Roman"/>
          <w:sz w:val="24"/>
          <w:szCs w:val="24"/>
        </w:rPr>
        <w:t>Danh sách biểu mẫu thủ tục:</w:t>
      </w:r>
    </w:p>
    <w:p w:rsidR="00F93F34" w:rsidRDefault="00521841">
      <w:pPr>
        <w:pStyle w:val="TextBody"/>
        <w:rPr>
          <w:rFonts w:ascii="Times New Roman" w:hAnsi="Times New Roman"/>
          <w:sz w:val="24"/>
          <w:szCs w:val="24"/>
        </w:rPr>
      </w:pPr>
      <w:r>
        <w:rPr>
          <w:rFonts w:ascii="Times New Roman" w:hAnsi="Times New Roman"/>
          <w:noProof/>
          <w:sz w:val="24"/>
          <w:szCs w:val="24"/>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5850890" cy="3084830"/>
            <wp:effectExtent l="0" t="0" r="0" b="0"/>
            <wp:wrapTopAndBottom/>
            <wp:docPr id="4"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6"/>
                    <pic:cNvPicPr>
                      <a:picLocks noChangeAspect="1" noChangeArrowheads="1"/>
                    </pic:cNvPicPr>
                  </pic:nvPicPr>
                  <pic:blipFill>
                    <a:blip r:embed="rId13"/>
                    <a:stretch>
                      <a:fillRect/>
                    </a:stretch>
                  </pic:blipFill>
                  <pic:spPr bwMode="auto">
                    <a:xfrm>
                      <a:off x="0" y="0"/>
                      <a:ext cx="5850890" cy="3084830"/>
                    </a:xfrm>
                    <a:prstGeom prst="rect">
                      <a:avLst/>
                    </a:prstGeom>
                  </pic:spPr>
                </pic:pic>
              </a:graphicData>
            </a:graphic>
          </wp:anchor>
        </w:drawing>
      </w:r>
    </w:p>
    <w:p w:rsidR="00F93F34" w:rsidRDefault="00F93F34">
      <w:pPr>
        <w:pStyle w:val="TextBody"/>
        <w:rPr>
          <w:rFonts w:ascii="Times New Roman" w:hAnsi="Times New Roman"/>
          <w:sz w:val="24"/>
          <w:szCs w:val="24"/>
        </w:rPr>
      </w:pPr>
    </w:p>
    <w:p w:rsidR="00F93F34" w:rsidRDefault="00521841">
      <w:pPr>
        <w:pStyle w:val="TextBody"/>
        <w:rPr>
          <w:rFonts w:ascii="Times New Roman" w:hAnsi="Times New Roman"/>
        </w:rPr>
      </w:pPr>
      <w:r>
        <w:rPr>
          <w:rFonts w:ascii="Times New Roman" w:hAnsi="Times New Roman"/>
          <w:sz w:val="24"/>
          <w:szCs w:val="24"/>
        </w:rPr>
        <w:t>Bước 1: Thêm biểu mẫu thủ tục, quản trị click vào nút Thêm biểu mẫu, màn hình hiển thị như sau:</w:t>
      </w:r>
    </w:p>
    <w:p w:rsidR="00F93F34" w:rsidRDefault="00521841">
      <w:pPr>
        <w:pStyle w:val="TextBody"/>
        <w:rPr>
          <w:rFonts w:ascii="Times New Roman" w:hAnsi="Times New Roman"/>
        </w:rPr>
      </w:pP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850890" cy="2101850"/>
            <wp:effectExtent l="0" t="0" r="0" b="0"/>
            <wp:wrapTopAndBottom/>
            <wp:docPr id="5"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7"/>
                    <pic:cNvPicPr>
                      <a:picLocks noChangeAspect="1" noChangeArrowheads="1"/>
                    </pic:cNvPicPr>
                  </pic:nvPicPr>
                  <pic:blipFill>
                    <a:blip r:embed="rId14"/>
                    <a:stretch>
                      <a:fillRect/>
                    </a:stretch>
                  </pic:blipFill>
                  <pic:spPr bwMode="auto">
                    <a:xfrm>
                      <a:off x="0" y="0"/>
                      <a:ext cx="5850890" cy="2101850"/>
                    </a:xfrm>
                    <a:prstGeom prst="rect">
                      <a:avLst/>
                    </a:prstGeom>
                  </pic:spPr>
                </pic:pic>
              </a:graphicData>
            </a:graphic>
          </wp:anchor>
        </w:drawing>
      </w:r>
      <w:r>
        <w:rPr>
          <w:rFonts w:ascii="Times New Roman" w:hAnsi="Times New Roman"/>
          <w:sz w:val="24"/>
          <w:szCs w:val="24"/>
        </w:rPr>
        <w:t>Quản trị nhập các thông tin: số biểu mẫu, tên biểu mẫu, tải lên file biểu mẫu.</w:t>
      </w:r>
    </w:p>
    <w:p w:rsidR="00F93F34" w:rsidRDefault="00521841">
      <w:pPr>
        <w:pStyle w:val="TextBody"/>
        <w:rPr>
          <w:rFonts w:ascii="Times New Roman" w:hAnsi="Times New Roman"/>
        </w:rPr>
      </w:pPr>
      <w:r>
        <w:rPr>
          <w:rFonts w:ascii="Times New Roman" w:hAnsi="Times New Roman"/>
          <w:sz w:val="24"/>
          <w:szCs w:val="24"/>
        </w:rPr>
        <w:t>Bước 2: Chọn thủ tục hành chính</w:t>
      </w:r>
    </w:p>
    <w:p w:rsidR="00F93F34" w:rsidRDefault="00521841">
      <w:pPr>
        <w:pStyle w:val="TextBody"/>
        <w:rPr>
          <w:rFonts w:ascii="Times New Roman" w:hAnsi="Times New Roman"/>
          <w:sz w:val="24"/>
          <w:szCs w:val="24"/>
        </w:rPr>
      </w:pPr>
      <w:r>
        <w:rPr>
          <w:rFonts w:ascii="Times New Roman" w:hAnsi="Times New Roman"/>
          <w:noProof/>
          <w:sz w:val="24"/>
          <w:szCs w:val="24"/>
        </w:rPr>
        <w:lastRenderedPageBreak/>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850890" cy="3107690"/>
            <wp:effectExtent l="0" t="0" r="0" b="0"/>
            <wp:wrapTopAndBottom/>
            <wp:docPr id="6"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8"/>
                    <pic:cNvPicPr>
                      <a:picLocks noChangeAspect="1" noChangeArrowheads="1"/>
                    </pic:cNvPicPr>
                  </pic:nvPicPr>
                  <pic:blipFill>
                    <a:blip r:embed="rId15"/>
                    <a:stretch>
                      <a:fillRect/>
                    </a:stretch>
                  </pic:blipFill>
                  <pic:spPr bwMode="auto">
                    <a:xfrm>
                      <a:off x="0" y="0"/>
                      <a:ext cx="5850890" cy="3107690"/>
                    </a:xfrm>
                    <a:prstGeom prst="rect">
                      <a:avLst/>
                    </a:prstGeom>
                  </pic:spPr>
                </pic:pic>
              </a:graphicData>
            </a:graphic>
          </wp:anchor>
        </w:drawing>
      </w:r>
    </w:p>
    <w:p w:rsidR="00F93F34" w:rsidRDefault="00521841">
      <w:pPr>
        <w:pStyle w:val="Heading2"/>
        <w:rPr>
          <w:rFonts w:ascii="Times New Roman" w:hAnsi="Times New Roman"/>
          <w:b/>
          <w:bCs/>
        </w:rPr>
      </w:pPr>
      <w:r>
        <w:br w:type="page"/>
      </w:r>
    </w:p>
    <w:p w:rsidR="00F93F34" w:rsidRDefault="00521841">
      <w:pPr>
        <w:pStyle w:val="Heading3"/>
        <w:rPr>
          <w:rFonts w:ascii="Times New Roman" w:hAnsi="Times New Roman"/>
        </w:rPr>
      </w:pPr>
      <w:bookmarkStart w:id="11" w:name="_Toc459894762"/>
      <w:r>
        <w:rPr>
          <w:rFonts w:ascii="Times New Roman" w:hAnsi="Times New Roman"/>
          <w:sz w:val="24"/>
          <w:szCs w:val="24"/>
        </w:rPr>
        <w:lastRenderedPageBreak/>
        <w:t>2.3 Quản lý lĩnh vực thủ tục</w:t>
      </w:r>
      <w:bookmarkEnd w:id="11"/>
    </w:p>
    <w:p w:rsidR="00F93F34" w:rsidRDefault="00521841">
      <w:pPr>
        <w:pStyle w:val="TextBody"/>
        <w:rPr>
          <w:rFonts w:ascii="Times New Roman" w:hAnsi="Times New Roman"/>
        </w:rPr>
      </w:pPr>
      <w:r>
        <w:rPr>
          <w:rFonts w:ascii="Times New Roman" w:hAnsi="Times New Roman"/>
          <w:sz w:val="24"/>
          <w:szCs w:val="24"/>
        </w:rPr>
        <w:t>Danh sách màn hình lĩnh vực thủ tục hiển thị các thông tin sau: mã lĩnh vực thủ tục, tên lĩnh vực thủ tục.</w:t>
      </w:r>
    </w:p>
    <w:p w:rsidR="00F93F34" w:rsidRDefault="00521841">
      <w:pPr>
        <w:pStyle w:val="TextBody"/>
        <w:rPr>
          <w:rFonts w:ascii="Times New Roman" w:hAnsi="Times New Roman"/>
        </w:rPr>
      </w:pPr>
      <w:r>
        <w:rPr>
          <w:rFonts w:ascii="Times New Roman" w:hAnsi="Times New Roman"/>
          <w:sz w:val="24"/>
          <w:szCs w:val="24"/>
        </w:rPr>
        <w:t>Để thêm mới một lĩnh vực thủ tục, Quản trị click vào nút Thêm mới lĩnh vực trên danh sách lĩnh vực thủ tục.</w:t>
      </w:r>
    </w:p>
    <w:p w:rsidR="00F93F34" w:rsidRDefault="00521841">
      <w:pPr>
        <w:pStyle w:val="TextBody"/>
        <w:rPr>
          <w:rFonts w:ascii="Times New Roman" w:hAnsi="Times New Roman"/>
        </w:rPr>
      </w:pPr>
      <w:r>
        <w:rPr>
          <w:rFonts w:ascii="Times New Roman" w:hAnsi="Times New Roman"/>
          <w:sz w:val="24"/>
          <w:szCs w:val="24"/>
        </w:rPr>
        <w:t>Quản trị điền các thông tin, sau đó click nút Đồng ý.</w:t>
      </w:r>
    </w:p>
    <w:p w:rsidR="00F93F34" w:rsidRDefault="00F93F34">
      <w:pPr>
        <w:pStyle w:val="TextBody"/>
        <w:rPr>
          <w:rFonts w:ascii="Times New Roman" w:hAnsi="Times New Roman"/>
          <w:sz w:val="24"/>
          <w:szCs w:val="24"/>
        </w:rPr>
      </w:pPr>
    </w:p>
    <w:p w:rsidR="00F93F34" w:rsidRDefault="00521841">
      <w:pPr>
        <w:pStyle w:val="TextBody"/>
        <w:rPr>
          <w:rFonts w:ascii="Times New Roman" w:hAnsi="Times New Roman"/>
          <w:sz w:val="24"/>
          <w:szCs w:val="24"/>
        </w:rPr>
      </w:pPr>
      <w:r>
        <w:rPr>
          <w:rFonts w:ascii="Times New Roman" w:hAnsi="Times New Roman"/>
          <w:noProof/>
          <w:sz w:val="24"/>
          <w:szCs w:val="24"/>
        </w:rPr>
        <w:drawing>
          <wp:anchor distT="0" distB="0" distL="0" distR="0" simplePos="0" relativeHeight="6" behindDoc="0" locked="0" layoutInCell="1" allowOverlap="1">
            <wp:simplePos x="0" y="0"/>
            <wp:positionH relativeFrom="column">
              <wp:posOffset>104775</wp:posOffset>
            </wp:positionH>
            <wp:positionV relativeFrom="paragraph">
              <wp:posOffset>46990</wp:posOffset>
            </wp:positionV>
            <wp:extent cx="5850890" cy="2925445"/>
            <wp:effectExtent l="0" t="0" r="0" b="0"/>
            <wp:wrapTopAndBottom/>
            <wp:docPr id="7"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0"/>
                    <pic:cNvPicPr>
                      <a:picLocks noChangeAspect="1" noChangeArrowheads="1"/>
                    </pic:cNvPicPr>
                  </pic:nvPicPr>
                  <pic:blipFill>
                    <a:blip r:embed="rId16"/>
                    <a:stretch>
                      <a:fillRect/>
                    </a:stretch>
                  </pic:blipFill>
                  <pic:spPr bwMode="auto">
                    <a:xfrm>
                      <a:off x="0" y="0"/>
                      <a:ext cx="5850890" cy="2925445"/>
                    </a:xfrm>
                    <a:prstGeom prst="rect">
                      <a:avLst/>
                    </a:prstGeom>
                  </pic:spPr>
                </pic:pic>
              </a:graphicData>
            </a:graphic>
          </wp:anchor>
        </w:drawing>
      </w:r>
    </w:p>
    <w:p w:rsidR="00F93F34" w:rsidRDefault="00F93F34">
      <w:pPr>
        <w:pStyle w:val="TextBody"/>
        <w:rPr>
          <w:rFonts w:ascii="Times New Roman" w:hAnsi="Times New Roman"/>
          <w:sz w:val="24"/>
          <w:szCs w:val="24"/>
        </w:rPr>
      </w:pPr>
    </w:p>
    <w:p w:rsidR="00F93F34" w:rsidRDefault="00521841">
      <w:pPr>
        <w:pStyle w:val="Heading2"/>
        <w:rPr>
          <w:rFonts w:ascii="Times New Roman" w:hAnsi="Times New Roman"/>
          <w:b/>
          <w:bCs/>
        </w:rPr>
      </w:pPr>
      <w:r>
        <w:br w:type="page"/>
      </w:r>
    </w:p>
    <w:p w:rsidR="00F93F34" w:rsidRDefault="00521841">
      <w:pPr>
        <w:pStyle w:val="Heading3"/>
        <w:rPr>
          <w:rFonts w:ascii="Times New Roman" w:hAnsi="Times New Roman"/>
        </w:rPr>
      </w:pPr>
      <w:bookmarkStart w:id="12" w:name="_Toc459894763"/>
      <w:r>
        <w:rPr>
          <w:rFonts w:ascii="Times New Roman" w:hAnsi="Times New Roman"/>
          <w:sz w:val="24"/>
          <w:szCs w:val="24"/>
        </w:rPr>
        <w:lastRenderedPageBreak/>
        <w:t>2.4 Quản lý cấp hành chính</w:t>
      </w:r>
      <w:bookmarkEnd w:id="12"/>
    </w:p>
    <w:p w:rsidR="00F93F34" w:rsidRDefault="00521841">
      <w:pPr>
        <w:pStyle w:val="TextBody"/>
        <w:rPr>
          <w:rFonts w:ascii="Times New Roman" w:hAnsi="Times New Roman"/>
        </w:rPr>
      </w:pPr>
      <w:r>
        <w:rPr>
          <w:rFonts w:ascii="Times New Roman" w:hAnsi="Times New Roman"/>
          <w:sz w:val="24"/>
          <w:szCs w:val="24"/>
        </w:rPr>
        <w:t>Danh sách cấp quản lý thủ tục hành chính hiển thị như sau:</w:t>
      </w:r>
    </w:p>
    <w:p w:rsidR="00F93F34" w:rsidRDefault="00521841">
      <w:pPr>
        <w:pStyle w:val="TextBody"/>
        <w:rPr>
          <w:rFonts w:ascii="Times New Roman" w:hAnsi="Times New Roman"/>
          <w:sz w:val="24"/>
          <w:szCs w:val="24"/>
        </w:rPr>
      </w:pPr>
      <w:r>
        <w:rPr>
          <w:rFonts w:ascii="Times New Roman" w:hAnsi="Times New Roman"/>
          <w:noProof/>
          <w:sz w:val="24"/>
          <w:szCs w:val="24"/>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5850890" cy="2523490"/>
            <wp:effectExtent l="0" t="0" r="0" b="0"/>
            <wp:wrapTopAndBottom/>
            <wp:docPr id="8"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1"/>
                    <pic:cNvPicPr>
                      <a:picLocks noChangeAspect="1" noChangeArrowheads="1"/>
                    </pic:cNvPicPr>
                  </pic:nvPicPr>
                  <pic:blipFill>
                    <a:blip r:embed="rId17"/>
                    <a:stretch>
                      <a:fillRect/>
                    </a:stretch>
                  </pic:blipFill>
                  <pic:spPr bwMode="auto">
                    <a:xfrm>
                      <a:off x="0" y="0"/>
                      <a:ext cx="5850890" cy="2523490"/>
                    </a:xfrm>
                    <a:prstGeom prst="rect">
                      <a:avLst/>
                    </a:prstGeom>
                  </pic:spPr>
                </pic:pic>
              </a:graphicData>
            </a:graphic>
          </wp:anchor>
        </w:drawing>
      </w:r>
    </w:p>
    <w:p w:rsidR="00F93F34" w:rsidRDefault="00521841">
      <w:pPr>
        <w:pStyle w:val="TextBody"/>
        <w:rPr>
          <w:rFonts w:ascii="Times New Roman" w:hAnsi="Times New Roman"/>
          <w:sz w:val="24"/>
          <w:szCs w:val="24"/>
        </w:rPr>
      </w:pPr>
      <w:r>
        <w:rPr>
          <w:rFonts w:ascii="Times New Roman" w:hAnsi="Times New Roman"/>
          <w:noProof/>
          <w:sz w:val="24"/>
          <w:szCs w:val="24"/>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5850890" cy="2545715"/>
            <wp:effectExtent l="0" t="0" r="0" b="0"/>
            <wp:wrapTopAndBottom/>
            <wp:docPr id="9"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2"/>
                    <pic:cNvPicPr>
                      <a:picLocks noChangeAspect="1" noChangeArrowheads="1"/>
                    </pic:cNvPicPr>
                  </pic:nvPicPr>
                  <pic:blipFill>
                    <a:blip r:embed="rId18"/>
                    <a:stretch>
                      <a:fillRect/>
                    </a:stretch>
                  </pic:blipFill>
                  <pic:spPr bwMode="auto">
                    <a:xfrm>
                      <a:off x="0" y="0"/>
                      <a:ext cx="5850890" cy="2545715"/>
                    </a:xfrm>
                    <a:prstGeom prst="rect">
                      <a:avLst/>
                    </a:prstGeom>
                  </pic:spPr>
                </pic:pic>
              </a:graphicData>
            </a:graphic>
          </wp:anchor>
        </w:drawing>
      </w:r>
    </w:p>
    <w:p w:rsidR="00F93F34" w:rsidRDefault="00521841">
      <w:pPr>
        <w:pStyle w:val="TextBody"/>
        <w:rPr>
          <w:rFonts w:ascii="Times New Roman" w:hAnsi="Times New Roman"/>
        </w:rPr>
      </w:pPr>
      <w:r>
        <w:br w:type="page"/>
      </w:r>
    </w:p>
    <w:p w:rsidR="00F93F34" w:rsidRDefault="00521841">
      <w:pPr>
        <w:pStyle w:val="Heading3"/>
        <w:rPr>
          <w:rFonts w:ascii="Times New Roman" w:hAnsi="Times New Roman"/>
        </w:rPr>
      </w:pPr>
      <w:bookmarkStart w:id="13" w:name="_Toc459894764"/>
      <w:r>
        <w:rPr>
          <w:rFonts w:ascii="Times New Roman" w:hAnsi="Times New Roman"/>
          <w:sz w:val="24"/>
          <w:szCs w:val="24"/>
        </w:rPr>
        <w:lastRenderedPageBreak/>
        <w:t>2.5 Quản lý tổ chức cán bộ</w:t>
      </w:r>
      <w:bookmarkEnd w:id="13"/>
    </w:p>
    <w:p w:rsidR="00F93F34" w:rsidRDefault="00521841">
      <w:pPr>
        <w:pStyle w:val="TextBody"/>
        <w:rPr>
          <w:rFonts w:ascii="Times New Roman" w:hAnsi="Times New Roman"/>
        </w:rPr>
      </w:pPr>
      <w:r>
        <w:rPr>
          <w:rFonts w:ascii="Times New Roman" w:hAnsi="Times New Roman"/>
          <w:sz w:val="24"/>
          <w:szCs w:val="24"/>
        </w:rPr>
        <w:t>Quản lý cơ cấu tổ chức trong cơ quan nhà nước bao gồm các thông tin sau:</w:t>
      </w:r>
    </w:p>
    <w:p w:rsidR="00F93F34" w:rsidRDefault="00521841">
      <w:pPr>
        <w:pStyle w:val="TextBody"/>
        <w:numPr>
          <w:ilvl w:val="0"/>
          <w:numId w:val="2"/>
        </w:numPr>
        <w:tabs>
          <w:tab w:val="left" w:pos="0"/>
        </w:tabs>
        <w:spacing w:after="0"/>
        <w:ind w:left="707" w:hanging="283"/>
        <w:rPr>
          <w:rFonts w:ascii="Times New Roman" w:hAnsi="Times New Roman"/>
        </w:rPr>
      </w:pPr>
      <w:r>
        <w:rPr>
          <w:rFonts w:ascii="Times New Roman" w:hAnsi="Times New Roman"/>
          <w:sz w:val="24"/>
          <w:szCs w:val="24"/>
        </w:rPr>
        <w:t xml:space="preserve">Các cơ quan, đơn vị trong cây phân cấp tổ chức </w:t>
      </w:r>
    </w:p>
    <w:p w:rsidR="00F93F34" w:rsidRDefault="00521841">
      <w:pPr>
        <w:pStyle w:val="TextBody"/>
        <w:numPr>
          <w:ilvl w:val="0"/>
          <w:numId w:val="2"/>
        </w:numPr>
        <w:tabs>
          <w:tab w:val="left" w:pos="0"/>
        </w:tabs>
        <w:spacing w:after="0"/>
        <w:ind w:left="707" w:hanging="283"/>
        <w:rPr>
          <w:rFonts w:ascii="Times New Roman" w:hAnsi="Times New Roman"/>
        </w:rPr>
      </w:pPr>
      <w:r>
        <w:rPr>
          <w:rFonts w:ascii="Times New Roman" w:hAnsi="Times New Roman"/>
          <w:sz w:val="24"/>
          <w:szCs w:val="24"/>
        </w:rPr>
        <w:t xml:space="preserve">Các vị trí, chức danh việc làm trực thuộc mỗi đơn vị </w:t>
      </w:r>
    </w:p>
    <w:p w:rsidR="00F93F34" w:rsidRDefault="00521841">
      <w:pPr>
        <w:pStyle w:val="TextBody"/>
        <w:numPr>
          <w:ilvl w:val="0"/>
          <w:numId w:val="2"/>
        </w:numPr>
        <w:tabs>
          <w:tab w:val="left" w:pos="0"/>
        </w:tabs>
        <w:ind w:left="707" w:hanging="283"/>
        <w:rPr>
          <w:rFonts w:ascii="Times New Roman" w:hAnsi="Times New Roman"/>
        </w:rPr>
      </w:pPr>
      <w:r>
        <w:rPr>
          <w:rFonts w:ascii="Times New Roman" w:hAnsi="Times New Roman"/>
          <w:sz w:val="24"/>
          <w:szCs w:val="24"/>
        </w:rPr>
        <w:t xml:space="preserve">Cán bộ đảm nhiệm cho mỗi chức danh vị trí việc làm của đơn vị </w:t>
      </w:r>
    </w:p>
    <w:p w:rsidR="00F93F34" w:rsidRPr="00694165" w:rsidRDefault="00521841" w:rsidP="00694165">
      <w:pPr>
        <w:pStyle w:val="Heading3"/>
        <w:rPr>
          <w:rFonts w:ascii="Times New Roman" w:hAnsi="Times New Roman"/>
          <w:sz w:val="24"/>
          <w:szCs w:val="24"/>
        </w:rPr>
      </w:pPr>
      <w:bookmarkStart w:id="14" w:name="_Toc459894765"/>
      <w:r>
        <w:rPr>
          <w:rFonts w:ascii="Times New Roman" w:hAnsi="Times New Roman"/>
          <w:sz w:val="24"/>
          <w:szCs w:val="24"/>
        </w:rPr>
        <w:t>2.5.1. Tạo tổ chức</w:t>
      </w:r>
      <w:bookmarkEnd w:id="14"/>
      <w:r>
        <w:rPr>
          <w:rFonts w:ascii="Times New Roman" w:hAnsi="Times New Roman"/>
          <w:sz w:val="24"/>
          <w:szCs w:val="24"/>
        </w:rPr>
        <w:t xml:space="preserve"> </w:t>
      </w:r>
    </w:p>
    <w:p w:rsidR="00F93F34" w:rsidRDefault="00521841">
      <w:pPr>
        <w:pStyle w:val="TextBody"/>
        <w:rPr>
          <w:rFonts w:ascii="Times New Roman" w:hAnsi="Times New Roman"/>
        </w:rPr>
      </w:pPr>
      <w:r>
        <w:rPr>
          <w:rFonts w:ascii="Times New Roman" w:hAnsi="Times New Roman"/>
          <w:sz w:val="24"/>
          <w:szCs w:val="24"/>
        </w:rPr>
        <w:t xml:space="preserve">Bước 1: Vào menu Quản lý tổ chức, cán bộ, màn hình hiển thị như sau: </w:t>
      </w:r>
    </w:p>
    <w:p w:rsidR="00F93F34" w:rsidRDefault="00521841">
      <w:pPr>
        <w:pStyle w:val="TextBody"/>
        <w:rPr>
          <w:rFonts w:ascii="Times New Roman" w:hAnsi="Times New Roman"/>
          <w:sz w:val="24"/>
          <w:szCs w:val="24"/>
        </w:rPr>
      </w:pPr>
      <w:r>
        <w:rPr>
          <w:rFonts w:ascii="Times New Roman" w:hAnsi="Times New Roman"/>
          <w:noProof/>
          <w:sz w:val="24"/>
          <w:szCs w:val="24"/>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5850890" cy="1741170"/>
            <wp:effectExtent l="0" t="0" r="0" b="0"/>
            <wp:wrapTopAndBottom/>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9"/>
                    <a:stretch>
                      <a:fillRect/>
                    </a:stretch>
                  </pic:blipFill>
                  <pic:spPr bwMode="auto">
                    <a:xfrm>
                      <a:off x="0" y="0"/>
                      <a:ext cx="5850890" cy="1741170"/>
                    </a:xfrm>
                    <a:prstGeom prst="rect">
                      <a:avLst/>
                    </a:prstGeom>
                  </pic:spPr>
                </pic:pic>
              </a:graphicData>
            </a:graphic>
          </wp:anchor>
        </w:drawing>
      </w:r>
    </w:p>
    <w:p w:rsidR="00F93F34" w:rsidRDefault="00521841">
      <w:pPr>
        <w:pStyle w:val="TextBody"/>
        <w:rPr>
          <w:rFonts w:ascii="Times New Roman" w:hAnsi="Times New Roman"/>
        </w:rPr>
      </w:pPr>
      <w:r>
        <w:rPr>
          <w:rFonts w:ascii="Times New Roman" w:hAnsi="Times New Roman"/>
          <w:sz w:val="24"/>
          <w:szCs w:val="24"/>
        </w:rPr>
        <w:t>Bước 2: Click Thêm tổ chức</w:t>
      </w:r>
    </w:p>
    <w:p w:rsidR="00F93F34" w:rsidRDefault="00521841">
      <w:pPr>
        <w:pStyle w:val="TextBody"/>
        <w:rPr>
          <w:rFonts w:ascii="Times New Roman" w:hAnsi="Times New Roman"/>
          <w:sz w:val="24"/>
          <w:szCs w:val="24"/>
        </w:rPr>
      </w:pPr>
      <w:r>
        <w:rPr>
          <w:rFonts w:ascii="Times New Roman" w:hAnsi="Times New Roman"/>
          <w:noProof/>
          <w:sz w:val="24"/>
          <w:szCs w:val="24"/>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5850890" cy="2101850"/>
            <wp:effectExtent l="0" t="0" r="0" b="0"/>
            <wp:wrapTopAndBottom/>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20"/>
                    <a:stretch>
                      <a:fillRect/>
                    </a:stretch>
                  </pic:blipFill>
                  <pic:spPr bwMode="auto">
                    <a:xfrm>
                      <a:off x="0" y="0"/>
                      <a:ext cx="5850890" cy="2101850"/>
                    </a:xfrm>
                    <a:prstGeom prst="rect">
                      <a:avLst/>
                    </a:prstGeom>
                  </pic:spPr>
                </pic:pic>
              </a:graphicData>
            </a:graphic>
          </wp:anchor>
        </w:drawing>
      </w:r>
    </w:p>
    <w:p w:rsidR="00F93F34" w:rsidRDefault="00521841">
      <w:pPr>
        <w:pStyle w:val="TextBody"/>
        <w:rPr>
          <w:rFonts w:ascii="Times New Roman" w:hAnsi="Times New Roman"/>
          <w:sz w:val="24"/>
          <w:szCs w:val="24"/>
        </w:rPr>
      </w:pPr>
      <w:r>
        <w:rPr>
          <w:rFonts w:ascii="Times New Roman" w:hAnsi="Times New Roman"/>
          <w:noProof/>
          <w:sz w:val="24"/>
          <w:szCs w:val="24"/>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5850890" cy="1898015"/>
            <wp:effectExtent l="0" t="0" r="0" b="0"/>
            <wp:wrapTopAndBottom/>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21"/>
                    <a:stretch>
                      <a:fillRect/>
                    </a:stretch>
                  </pic:blipFill>
                  <pic:spPr bwMode="auto">
                    <a:xfrm>
                      <a:off x="0" y="0"/>
                      <a:ext cx="5850890" cy="1898015"/>
                    </a:xfrm>
                    <a:prstGeom prst="rect">
                      <a:avLst/>
                    </a:prstGeom>
                  </pic:spPr>
                </pic:pic>
              </a:graphicData>
            </a:graphic>
          </wp:anchor>
        </w:drawing>
      </w:r>
    </w:p>
    <w:p w:rsidR="00F93F34" w:rsidRDefault="00521841">
      <w:pPr>
        <w:pStyle w:val="TextBody"/>
        <w:rPr>
          <w:rFonts w:ascii="Times New Roman" w:hAnsi="Times New Roman"/>
        </w:rPr>
      </w:pPr>
      <w:r>
        <w:rPr>
          <w:rFonts w:ascii="Times New Roman" w:hAnsi="Times New Roman"/>
          <w:sz w:val="24"/>
          <w:szCs w:val="24"/>
        </w:rPr>
        <w:t xml:space="preserve">Sau khi nhập đầy đủ thông tin chung và thông tin liên hệ,kỹ thuật viên nhấn nút </w:t>
      </w:r>
      <w:r>
        <w:rPr>
          <w:rFonts w:ascii="Times New Roman" w:hAnsi="Times New Roman"/>
          <w:b/>
          <w:bCs/>
          <w:sz w:val="24"/>
          <w:szCs w:val="24"/>
        </w:rPr>
        <w:t>[Ghi lại]</w:t>
      </w:r>
    </w:p>
    <w:p w:rsidR="00F93F34" w:rsidRDefault="00521841">
      <w:pPr>
        <w:pStyle w:val="TextBody"/>
        <w:rPr>
          <w:rFonts w:ascii="Times New Roman" w:hAnsi="Times New Roman"/>
        </w:rPr>
      </w:pPr>
      <w:r>
        <w:rPr>
          <w:rFonts w:ascii="Times New Roman" w:hAnsi="Times New Roman"/>
          <w:sz w:val="24"/>
          <w:szCs w:val="24"/>
        </w:rPr>
        <w:t>Trên danh sách tổ chức, Quản trị chọn Thay đổi:</w:t>
      </w:r>
    </w:p>
    <w:p w:rsidR="00F93F34" w:rsidRDefault="00521841">
      <w:pPr>
        <w:pStyle w:val="TextBody"/>
        <w:rPr>
          <w:rFonts w:ascii="Times New Roman" w:hAnsi="Times New Roman"/>
        </w:rPr>
      </w:pPr>
      <w:r>
        <w:rPr>
          <w:noProof/>
        </w:rPr>
        <w:lastRenderedPageBreak/>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5850890" cy="1784985"/>
            <wp:effectExtent l="0" t="0" r="0" b="0"/>
            <wp:wrapTopAndBottom/>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22"/>
                    <a:stretch>
                      <a:fillRect/>
                    </a:stretch>
                  </pic:blipFill>
                  <pic:spPr bwMode="auto">
                    <a:xfrm>
                      <a:off x="0" y="0"/>
                      <a:ext cx="5850890" cy="1784985"/>
                    </a:xfrm>
                    <a:prstGeom prst="rect">
                      <a:avLst/>
                    </a:prstGeom>
                  </pic:spPr>
                </pic:pic>
              </a:graphicData>
            </a:graphic>
          </wp:anchor>
        </w:drawing>
      </w:r>
      <w:r>
        <w:rPr>
          <w:rFonts w:ascii="Times New Roman" w:hAnsi="Times New Roman"/>
          <w:sz w:val="24"/>
          <w:szCs w:val="24"/>
        </w:rPr>
        <w:t>Màn hình hiển thị như sau:</w:t>
      </w:r>
    </w:p>
    <w:p w:rsidR="00F93F34" w:rsidRDefault="00521841">
      <w:pPr>
        <w:pStyle w:val="TextBody"/>
        <w:rPr>
          <w:rFonts w:ascii="Times New Roman" w:hAnsi="Times New Roman"/>
        </w:rPr>
      </w:pPr>
      <w:r>
        <w:rPr>
          <w:noProof/>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5850890" cy="2540000"/>
            <wp:effectExtent l="0" t="0" r="0" b="0"/>
            <wp:wrapTopAndBottom/>
            <wp:docPr id="1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pic:cNvPicPr>
                      <a:picLocks noChangeAspect="1" noChangeArrowheads="1"/>
                    </pic:cNvPicPr>
                  </pic:nvPicPr>
                  <pic:blipFill>
                    <a:blip r:embed="rId23"/>
                    <a:stretch>
                      <a:fillRect/>
                    </a:stretch>
                  </pic:blipFill>
                  <pic:spPr bwMode="auto">
                    <a:xfrm>
                      <a:off x="0" y="0"/>
                      <a:ext cx="5850890" cy="2540000"/>
                    </a:xfrm>
                    <a:prstGeom prst="rect">
                      <a:avLst/>
                    </a:prstGeom>
                  </pic:spPr>
                </pic:pic>
              </a:graphicData>
            </a:graphic>
          </wp:anchor>
        </w:drawing>
      </w:r>
      <w:r>
        <w:rPr>
          <w:rFonts w:ascii="Times New Roman" w:hAnsi="Times New Roman"/>
          <w:sz w:val="24"/>
          <w:szCs w:val="24"/>
        </w:rPr>
        <w:t>Sau khi đồng ý tạo một tổ chức, trong màn hình cập nhật tổ chức hiển thị thêm menu Chức vụ.</w:t>
      </w:r>
    </w:p>
    <w:p w:rsidR="00F93F34" w:rsidRDefault="00521841">
      <w:pPr>
        <w:pStyle w:val="TextBody"/>
        <w:rPr>
          <w:rFonts w:ascii="Times New Roman" w:hAnsi="Times New Roman"/>
        </w:rPr>
      </w:pPr>
      <w:r>
        <w:rPr>
          <w:rFonts w:ascii="Times New Roman" w:hAnsi="Times New Roman"/>
          <w:sz w:val="24"/>
          <w:szCs w:val="24"/>
        </w:rPr>
        <w:t xml:space="preserve">Kỹ thuật viên thực hiện thêm chức vụ làm việc trực thuộc mỗi đơn vị bằng cách click vào nút </w:t>
      </w:r>
      <w:r>
        <w:rPr>
          <w:rFonts w:ascii="Times New Roman" w:hAnsi="Times New Roman"/>
          <w:b/>
          <w:bCs/>
          <w:sz w:val="24"/>
          <w:szCs w:val="24"/>
        </w:rPr>
        <w:t xml:space="preserve">[Thêm chức vụ], </w:t>
      </w:r>
      <w:r>
        <w:rPr>
          <w:rFonts w:ascii="Times New Roman" w:hAnsi="Times New Roman"/>
          <w:sz w:val="24"/>
          <w:szCs w:val="24"/>
        </w:rPr>
        <w:t>màn hình hiển thị như sau:</w:t>
      </w:r>
    </w:p>
    <w:p w:rsidR="00F93F34" w:rsidRDefault="00521841">
      <w:pPr>
        <w:pStyle w:val="TextBody"/>
        <w:rPr>
          <w:rFonts w:ascii="Times New Roman" w:hAnsi="Times New Roman"/>
          <w:sz w:val="24"/>
          <w:szCs w:val="24"/>
        </w:rPr>
      </w:pPr>
      <w:r>
        <w:rPr>
          <w:rFonts w:ascii="Times New Roman" w:hAnsi="Times New Roman"/>
          <w:noProof/>
          <w:sz w:val="24"/>
          <w:szCs w:val="24"/>
        </w:rPr>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5850890" cy="1158240"/>
            <wp:effectExtent l="0" t="0" r="0" b="0"/>
            <wp:wrapTopAndBottom/>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4"/>
                    <a:stretch>
                      <a:fillRect/>
                    </a:stretch>
                  </pic:blipFill>
                  <pic:spPr bwMode="auto">
                    <a:xfrm>
                      <a:off x="0" y="0"/>
                      <a:ext cx="5850890" cy="1158240"/>
                    </a:xfrm>
                    <a:prstGeom prst="rect">
                      <a:avLst/>
                    </a:prstGeom>
                  </pic:spPr>
                </pic:pic>
              </a:graphicData>
            </a:graphic>
          </wp:anchor>
        </w:drawing>
      </w:r>
    </w:p>
    <w:p w:rsidR="00F93F34" w:rsidRPr="00694165" w:rsidRDefault="00521841" w:rsidP="00694165">
      <w:pPr>
        <w:pStyle w:val="Heading3"/>
        <w:rPr>
          <w:rFonts w:ascii="Times New Roman" w:hAnsi="Times New Roman"/>
          <w:sz w:val="24"/>
          <w:szCs w:val="24"/>
        </w:rPr>
      </w:pPr>
      <w:bookmarkStart w:id="15" w:name="_Toc459894766"/>
      <w:r>
        <w:rPr>
          <w:rFonts w:ascii="Times New Roman" w:hAnsi="Times New Roman"/>
          <w:sz w:val="24"/>
          <w:szCs w:val="24"/>
        </w:rPr>
        <w:t>2.5..2. Tạo cán bộ</w:t>
      </w:r>
      <w:bookmarkEnd w:id="15"/>
    </w:p>
    <w:p w:rsidR="00F93F34" w:rsidRDefault="00521841">
      <w:pPr>
        <w:pStyle w:val="TextBody"/>
        <w:rPr>
          <w:rFonts w:ascii="Times New Roman" w:hAnsi="Times New Roman"/>
        </w:rPr>
      </w:pPr>
      <w:r>
        <w:rPr>
          <w:rFonts w:ascii="Times New Roman" w:hAnsi="Times New Roman"/>
          <w:sz w:val="24"/>
          <w:szCs w:val="24"/>
        </w:rPr>
        <w:t>Danh sách cán bộ hiển thị như sau:</w:t>
      </w:r>
    </w:p>
    <w:p w:rsidR="00F93F34" w:rsidRDefault="00521841">
      <w:pPr>
        <w:pStyle w:val="TextBody"/>
        <w:rPr>
          <w:rFonts w:ascii="Times New Roman" w:hAnsi="Times New Roman"/>
          <w:sz w:val="24"/>
          <w:szCs w:val="24"/>
        </w:rPr>
      </w:pPr>
      <w:r>
        <w:rPr>
          <w:rFonts w:ascii="Times New Roman" w:hAnsi="Times New Roman"/>
          <w:noProof/>
          <w:sz w:val="24"/>
          <w:szCs w:val="24"/>
        </w:rPr>
        <w:lastRenderedPageBreak/>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5850890" cy="2853690"/>
            <wp:effectExtent l="0" t="0" r="0" b="0"/>
            <wp:wrapTopAndBottom/>
            <wp:docPr id="1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pic:cNvPicPr>
                      <a:picLocks noChangeAspect="1" noChangeArrowheads="1"/>
                    </pic:cNvPicPr>
                  </pic:nvPicPr>
                  <pic:blipFill>
                    <a:blip r:embed="rId25"/>
                    <a:stretch>
                      <a:fillRect/>
                    </a:stretch>
                  </pic:blipFill>
                  <pic:spPr bwMode="auto">
                    <a:xfrm>
                      <a:off x="0" y="0"/>
                      <a:ext cx="5850890" cy="2853690"/>
                    </a:xfrm>
                    <a:prstGeom prst="rect">
                      <a:avLst/>
                    </a:prstGeom>
                  </pic:spPr>
                </pic:pic>
              </a:graphicData>
            </a:graphic>
          </wp:anchor>
        </w:drawing>
      </w:r>
    </w:p>
    <w:p w:rsidR="00F93F34" w:rsidRDefault="00521841">
      <w:pPr>
        <w:pStyle w:val="TextBody"/>
        <w:rPr>
          <w:rFonts w:ascii="Times New Roman" w:hAnsi="Times New Roman"/>
        </w:rPr>
      </w:pPr>
      <w:r>
        <w:rPr>
          <w:rFonts w:ascii="Times New Roman" w:hAnsi="Times New Roman"/>
          <w:sz w:val="24"/>
          <w:szCs w:val="24"/>
        </w:rPr>
        <w:t>Màn hình danh sách cán bộ hiển thị các thông tin: mã cán bộ, tên cán bộ, tổ chức quản lý, tên hiển thị, trạng thái đang công tác.</w:t>
      </w:r>
    </w:p>
    <w:p w:rsidR="00F93F34" w:rsidRDefault="00521841">
      <w:pPr>
        <w:pStyle w:val="TextBody"/>
        <w:rPr>
          <w:rFonts w:ascii="Times New Roman" w:hAnsi="Times New Roman"/>
          <w:b/>
          <w:bCs/>
          <w:sz w:val="24"/>
          <w:szCs w:val="24"/>
        </w:rPr>
      </w:pPr>
      <w:r>
        <w:br w:type="page"/>
      </w:r>
    </w:p>
    <w:p w:rsidR="00F93F34" w:rsidRDefault="00521841">
      <w:pPr>
        <w:pStyle w:val="TextBody"/>
        <w:rPr>
          <w:rFonts w:ascii="Times New Roman" w:hAnsi="Times New Roman"/>
        </w:rPr>
      </w:pPr>
      <w:r>
        <w:rPr>
          <w:rFonts w:ascii="Times New Roman" w:hAnsi="Times New Roman"/>
          <w:b/>
          <w:bCs/>
          <w:sz w:val="24"/>
          <w:szCs w:val="24"/>
        </w:rPr>
        <w:lastRenderedPageBreak/>
        <w:t>Thêm mới cán bộ:</w:t>
      </w:r>
    </w:p>
    <w:p w:rsidR="00F93F34" w:rsidRDefault="00521841">
      <w:pPr>
        <w:pStyle w:val="TextBody"/>
        <w:rPr>
          <w:rFonts w:ascii="Times New Roman" w:hAnsi="Times New Roman"/>
        </w:rPr>
      </w:pPr>
      <w:r>
        <w:rPr>
          <w:rFonts w:ascii="Times New Roman" w:hAnsi="Times New Roman"/>
          <w:sz w:val="24"/>
          <w:szCs w:val="24"/>
        </w:rPr>
        <w:t>Bước 1: Click nút [</w:t>
      </w:r>
      <w:r>
        <w:rPr>
          <w:rFonts w:ascii="Times New Roman" w:hAnsi="Times New Roman"/>
          <w:b/>
          <w:bCs/>
          <w:sz w:val="24"/>
          <w:szCs w:val="24"/>
        </w:rPr>
        <w:t xml:space="preserve">Thêm cán bộ] </w:t>
      </w:r>
      <w:r>
        <w:rPr>
          <w:rFonts w:ascii="Times New Roman" w:hAnsi="Times New Roman"/>
          <w:sz w:val="24"/>
          <w:szCs w:val="24"/>
        </w:rPr>
        <w:t xml:space="preserve"> trên màn hình danh sách, màn hình hiển thị như sau</w:t>
      </w:r>
    </w:p>
    <w:p w:rsidR="00F93F34" w:rsidRDefault="00521841">
      <w:pPr>
        <w:pStyle w:val="TextBody"/>
        <w:rPr>
          <w:rFonts w:ascii="Times New Roman" w:hAnsi="Times New Roman"/>
          <w:sz w:val="24"/>
          <w:szCs w:val="24"/>
        </w:rPr>
      </w:pPr>
      <w:r>
        <w:rPr>
          <w:rFonts w:ascii="Times New Roman" w:hAnsi="Times New Roman"/>
          <w:noProof/>
          <w:sz w:val="24"/>
          <w:szCs w:val="24"/>
        </w:rPr>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5850890" cy="1851025"/>
            <wp:effectExtent l="0" t="0" r="0" b="0"/>
            <wp:wrapTopAndBottom/>
            <wp:docPr id="1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pic:cNvPicPr>
                      <a:picLocks noChangeAspect="1" noChangeArrowheads="1"/>
                    </pic:cNvPicPr>
                  </pic:nvPicPr>
                  <pic:blipFill>
                    <a:blip r:embed="rId26"/>
                    <a:stretch>
                      <a:fillRect/>
                    </a:stretch>
                  </pic:blipFill>
                  <pic:spPr bwMode="auto">
                    <a:xfrm>
                      <a:off x="0" y="0"/>
                      <a:ext cx="5850890" cy="1851025"/>
                    </a:xfrm>
                    <a:prstGeom prst="rect">
                      <a:avLst/>
                    </a:prstGeom>
                  </pic:spPr>
                </pic:pic>
              </a:graphicData>
            </a:graphic>
          </wp:anchor>
        </w:drawing>
      </w:r>
    </w:p>
    <w:p w:rsidR="00F93F34" w:rsidRDefault="00521841">
      <w:pPr>
        <w:pStyle w:val="TextBody"/>
        <w:rPr>
          <w:rFonts w:ascii="Times New Roman" w:hAnsi="Times New Roman"/>
          <w:sz w:val="24"/>
          <w:szCs w:val="24"/>
        </w:rPr>
      </w:pPr>
      <w:r>
        <w:rPr>
          <w:rFonts w:ascii="Times New Roman" w:hAnsi="Times New Roman"/>
          <w:noProof/>
          <w:sz w:val="24"/>
          <w:szCs w:val="24"/>
        </w:rPr>
        <w:drawing>
          <wp:anchor distT="0" distB="0" distL="0" distR="0" simplePos="0" relativeHeight="18" behindDoc="0" locked="0" layoutInCell="1" allowOverlap="1">
            <wp:simplePos x="0" y="0"/>
            <wp:positionH relativeFrom="column">
              <wp:align>center</wp:align>
            </wp:positionH>
            <wp:positionV relativeFrom="paragraph">
              <wp:posOffset>635</wp:posOffset>
            </wp:positionV>
            <wp:extent cx="5850890" cy="1877695"/>
            <wp:effectExtent l="0" t="0" r="0" b="0"/>
            <wp:wrapTopAndBottom/>
            <wp:docPr id="1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pic:cNvPicPr>
                      <a:picLocks noChangeAspect="1" noChangeArrowheads="1"/>
                    </pic:cNvPicPr>
                  </pic:nvPicPr>
                  <pic:blipFill>
                    <a:blip r:embed="rId27"/>
                    <a:stretch>
                      <a:fillRect/>
                    </a:stretch>
                  </pic:blipFill>
                  <pic:spPr bwMode="auto">
                    <a:xfrm>
                      <a:off x="0" y="0"/>
                      <a:ext cx="5850890" cy="1877695"/>
                    </a:xfrm>
                    <a:prstGeom prst="rect">
                      <a:avLst/>
                    </a:prstGeom>
                  </pic:spPr>
                </pic:pic>
              </a:graphicData>
            </a:graphic>
          </wp:anchor>
        </w:drawing>
      </w:r>
    </w:p>
    <w:p w:rsidR="00F93F34" w:rsidRDefault="00F93F34">
      <w:pPr>
        <w:pStyle w:val="TextBody"/>
        <w:rPr>
          <w:rFonts w:ascii="Times New Roman" w:hAnsi="Times New Roman"/>
          <w:sz w:val="24"/>
          <w:szCs w:val="24"/>
        </w:rPr>
      </w:pPr>
    </w:p>
    <w:p w:rsidR="00F93F34" w:rsidRDefault="00521841">
      <w:pPr>
        <w:pStyle w:val="TextBody"/>
        <w:rPr>
          <w:rFonts w:ascii="Times New Roman" w:hAnsi="Times New Roman"/>
        </w:rPr>
      </w:pPr>
      <w:r>
        <w:rPr>
          <w:rFonts w:ascii="Times New Roman" w:hAnsi="Times New Roman"/>
          <w:sz w:val="24"/>
          <w:szCs w:val="24"/>
        </w:rPr>
        <w:t>Bước 2: Nhập các thông tin cá nhân của cán bộ</w:t>
      </w:r>
    </w:p>
    <w:p w:rsidR="00F93F34" w:rsidRDefault="00521841">
      <w:pPr>
        <w:pStyle w:val="TextBody"/>
        <w:rPr>
          <w:rFonts w:ascii="Times New Roman" w:hAnsi="Times New Roman"/>
        </w:rPr>
      </w:pPr>
      <w:r>
        <w:rPr>
          <w:rFonts w:ascii="Times New Roman" w:hAnsi="Times New Roman"/>
          <w:sz w:val="24"/>
          <w:szCs w:val="24"/>
        </w:rPr>
        <w:t>Bước 3: Chọn cơ quan công tác, chọn chức vụ đảm nhiệm</w:t>
      </w:r>
    </w:p>
    <w:p w:rsidR="00F93F34" w:rsidRDefault="00521841">
      <w:pPr>
        <w:pStyle w:val="TextBody"/>
        <w:rPr>
          <w:rFonts w:ascii="Times New Roman" w:hAnsi="Times New Roman"/>
        </w:rPr>
      </w:pPr>
      <w:r>
        <w:rPr>
          <w:rFonts w:ascii="Times New Roman" w:hAnsi="Times New Roman"/>
          <w:sz w:val="24"/>
          <w:szCs w:val="24"/>
        </w:rPr>
        <w:t>Bước 4: Nhập thông tin, mật khẩu tài khoản đăng nhập</w:t>
      </w:r>
    </w:p>
    <w:p w:rsidR="00F93F34" w:rsidRDefault="00521841">
      <w:pPr>
        <w:pStyle w:val="TextBody"/>
        <w:rPr>
          <w:rFonts w:ascii="Times New Roman" w:hAnsi="Times New Roman"/>
        </w:rPr>
      </w:pPr>
      <w:r>
        <w:rPr>
          <w:rFonts w:ascii="Times New Roman" w:hAnsi="Times New Roman"/>
          <w:sz w:val="24"/>
          <w:szCs w:val="24"/>
        </w:rPr>
        <w:t>Bước 5: Ghi lại.</w:t>
      </w:r>
      <w:r>
        <w:br w:type="page"/>
      </w:r>
    </w:p>
    <w:p w:rsidR="00F93F34" w:rsidRDefault="00521841">
      <w:pPr>
        <w:pStyle w:val="Heading1"/>
        <w:rPr>
          <w:rFonts w:ascii="Times New Roman" w:hAnsi="Times New Roman"/>
        </w:rPr>
      </w:pPr>
      <w:bookmarkStart w:id="16" w:name="_Toc459894767"/>
      <w:r>
        <w:rPr>
          <w:rFonts w:ascii="Times New Roman" w:hAnsi="Times New Roman"/>
        </w:rPr>
        <w:lastRenderedPageBreak/>
        <w:t>III. Bài tập thực hành</w:t>
      </w:r>
      <w:bookmarkEnd w:id="16"/>
    </w:p>
    <w:p w:rsidR="00F93F34" w:rsidRDefault="00521841">
      <w:pPr>
        <w:rPr>
          <w:rFonts w:ascii="Times New Roman" w:hAnsi="Times New Roman"/>
        </w:rPr>
      </w:pPr>
      <w:r>
        <w:rPr>
          <w:rFonts w:ascii="Times New Roman" w:hAnsi="Times New Roman"/>
        </w:rPr>
        <w:t>Cho 1 thủ tục hành chính của Bộ Công thương, hãy phân tích ra thủ tục hành chính và cấu hình trên hệ thống đào tạo.</w:t>
      </w:r>
    </w:p>
    <w:tbl>
      <w:tblPr>
        <w:tblW w:w="9214"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4A0" w:firstRow="1" w:lastRow="0" w:firstColumn="1" w:lastColumn="0" w:noHBand="0" w:noVBand="1"/>
      </w:tblPr>
      <w:tblGrid>
        <w:gridCol w:w="598"/>
        <w:gridCol w:w="1030"/>
        <w:gridCol w:w="1882"/>
        <w:gridCol w:w="5704"/>
      </w:tblGrid>
      <w:tr w:rsidR="00F93F34" w:rsidTr="0002483E">
        <w:trPr>
          <w:trHeight w:val="326"/>
        </w:trPr>
        <w:tc>
          <w:tcPr>
            <w:tcW w:w="598" w:type="dxa"/>
            <w:shd w:val="clear" w:color="auto" w:fill="auto"/>
            <w:vAlign w:val="center"/>
          </w:tcPr>
          <w:p w:rsidR="00F93F34" w:rsidRDefault="00521841">
            <w:pPr>
              <w:pStyle w:val="TableContents"/>
              <w:jc w:val="center"/>
              <w:rPr>
                <w:rFonts w:ascii="Times New Roman" w:hAnsi="Times New Roman"/>
              </w:rPr>
            </w:pPr>
            <w:r>
              <w:rPr>
                <w:rFonts w:ascii="Times New Roman" w:hAnsi="Times New Roman"/>
                <w:b/>
                <w:color w:val="000000"/>
                <w:sz w:val="24"/>
                <w:szCs w:val="24"/>
              </w:rPr>
              <w:t>STT</w:t>
            </w:r>
          </w:p>
        </w:tc>
        <w:tc>
          <w:tcPr>
            <w:tcW w:w="1030" w:type="dxa"/>
            <w:shd w:val="clear" w:color="auto" w:fill="auto"/>
            <w:vAlign w:val="center"/>
          </w:tcPr>
          <w:p w:rsidR="00F93F34" w:rsidRDefault="00521841">
            <w:pPr>
              <w:pStyle w:val="TableContents"/>
              <w:jc w:val="center"/>
              <w:rPr>
                <w:rFonts w:ascii="Times New Roman" w:hAnsi="Times New Roman"/>
              </w:rPr>
            </w:pPr>
            <w:r>
              <w:rPr>
                <w:rFonts w:ascii="Times New Roman" w:hAnsi="Times New Roman"/>
                <w:b/>
                <w:color w:val="000000"/>
                <w:sz w:val="24"/>
                <w:szCs w:val="24"/>
              </w:rPr>
              <w:t>Bộ ngành</w:t>
            </w:r>
          </w:p>
        </w:tc>
        <w:tc>
          <w:tcPr>
            <w:tcW w:w="1882" w:type="dxa"/>
            <w:shd w:val="clear" w:color="auto" w:fill="auto"/>
            <w:vAlign w:val="center"/>
          </w:tcPr>
          <w:p w:rsidR="00F93F34" w:rsidRDefault="00521841">
            <w:pPr>
              <w:pStyle w:val="TableContents"/>
              <w:jc w:val="center"/>
              <w:rPr>
                <w:rFonts w:ascii="Times New Roman" w:hAnsi="Times New Roman"/>
              </w:rPr>
            </w:pPr>
            <w:r>
              <w:rPr>
                <w:rFonts w:ascii="Times New Roman" w:hAnsi="Times New Roman"/>
                <w:b/>
                <w:color w:val="000000"/>
                <w:sz w:val="24"/>
                <w:szCs w:val="24"/>
              </w:rPr>
              <w:t>Tên thủ tục</w:t>
            </w:r>
          </w:p>
        </w:tc>
        <w:tc>
          <w:tcPr>
            <w:tcW w:w="5704" w:type="dxa"/>
            <w:shd w:val="clear" w:color="auto" w:fill="auto"/>
            <w:vAlign w:val="center"/>
          </w:tcPr>
          <w:p w:rsidR="00F93F34" w:rsidRDefault="00521841">
            <w:pPr>
              <w:pStyle w:val="TableContents"/>
              <w:jc w:val="center"/>
              <w:rPr>
                <w:rFonts w:ascii="Times New Roman" w:hAnsi="Times New Roman"/>
              </w:rPr>
            </w:pPr>
            <w:r>
              <w:rPr>
                <w:rFonts w:ascii="Times New Roman" w:hAnsi="Times New Roman"/>
                <w:b/>
                <w:color w:val="000000"/>
                <w:sz w:val="24"/>
                <w:szCs w:val="24"/>
              </w:rPr>
              <w:t>Căn cứ pháp lý</w:t>
            </w:r>
          </w:p>
        </w:tc>
      </w:tr>
      <w:tr w:rsidR="00F93F34" w:rsidTr="0002483E">
        <w:trPr>
          <w:trHeight w:val="1361"/>
        </w:trPr>
        <w:tc>
          <w:tcPr>
            <w:tcW w:w="598" w:type="dxa"/>
            <w:shd w:val="clear" w:color="auto" w:fill="auto"/>
            <w:vAlign w:val="center"/>
          </w:tcPr>
          <w:p w:rsidR="00F93F34" w:rsidRPr="0002483E" w:rsidRDefault="00521841">
            <w:pPr>
              <w:pStyle w:val="TableContents"/>
              <w:jc w:val="center"/>
              <w:rPr>
                <w:rFonts w:ascii="Times New Roman" w:hAnsi="Times New Roman" w:cs="Times New Roman"/>
                <w:sz w:val="20"/>
                <w:szCs w:val="20"/>
              </w:rPr>
            </w:pPr>
            <w:r w:rsidRPr="0002483E">
              <w:rPr>
                <w:rFonts w:ascii="Times New Roman" w:hAnsi="Times New Roman" w:cs="Times New Roman"/>
                <w:color w:val="000000"/>
                <w:sz w:val="20"/>
                <w:szCs w:val="20"/>
              </w:rPr>
              <w:t>1</w:t>
            </w:r>
          </w:p>
        </w:tc>
        <w:tc>
          <w:tcPr>
            <w:tcW w:w="1030" w:type="dxa"/>
            <w:shd w:val="clear" w:color="auto" w:fill="auto"/>
            <w:vAlign w:val="center"/>
          </w:tcPr>
          <w:p w:rsidR="00F93F34" w:rsidRPr="0002483E" w:rsidRDefault="00521841">
            <w:pPr>
              <w:pStyle w:val="TableContents"/>
              <w:rPr>
                <w:rFonts w:ascii="Times New Roman" w:hAnsi="Times New Roman" w:cs="Times New Roman"/>
                <w:sz w:val="20"/>
                <w:szCs w:val="20"/>
              </w:rPr>
            </w:pPr>
            <w:r w:rsidRPr="0002483E">
              <w:rPr>
                <w:rFonts w:ascii="Times New Roman" w:hAnsi="Times New Roman" w:cs="Times New Roman"/>
                <w:color w:val="000000"/>
                <w:sz w:val="20"/>
                <w:szCs w:val="20"/>
              </w:rPr>
              <w:t>Bộ Công thương</w:t>
            </w:r>
          </w:p>
        </w:tc>
        <w:tc>
          <w:tcPr>
            <w:tcW w:w="1882" w:type="dxa"/>
            <w:shd w:val="clear" w:color="auto" w:fill="auto"/>
            <w:vAlign w:val="center"/>
          </w:tcPr>
          <w:p w:rsidR="00F93F34" w:rsidRPr="0002483E" w:rsidRDefault="00521841">
            <w:pPr>
              <w:pStyle w:val="TableContents"/>
              <w:rPr>
                <w:rFonts w:ascii="Times New Roman" w:hAnsi="Times New Roman" w:cs="Times New Roman"/>
                <w:sz w:val="20"/>
                <w:szCs w:val="20"/>
              </w:rPr>
            </w:pPr>
            <w:r w:rsidRPr="0002483E">
              <w:rPr>
                <w:rFonts w:ascii="Times New Roman" w:hAnsi="Times New Roman" w:cs="Times New Roman"/>
                <w:color w:val="000000"/>
                <w:sz w:val="20"/>
                <w:szCs w:val="20"/>
              </w:rPr>
              <w:t>Xác nhận đăng ký tổ chức hội chợ/triển lãm thương mại tại Việt Nam</w:t>
            </w:r>
          </w:p>
        </w:tc>
        <w:tc>
          <w:tcPr>
            <w:tcW w:w="5704" w:type="dxa"/>
            <w:shd w:val="clear" w:color="auto" w:fill="auto"/>
            <w:vAlign w:val="center"/>
          </w:tcPr>
          <w:p w:rsidR="00F93F34" w:rsidRPr="0002483E" w:rsidRDefault="00521841">
            <w:pPr>
              <w:pStyle w:val="TableContents"/>
              <w:rPr>
                <w:rFonts w:ascii="Times New Roman" w:hAnsi="Times New Roman" w:cs="Times New Roman"/>
                <w:color w:val="000000"/>
                <w:sz w:val="20"/>
                <w:szCs w:val="20"/>
              </w:rPr>
            </w:pPr>
            <w:r w:rsidRPr="0002483E">
              <w:rPr>
                <w:rFonts w:ascii="Times New Roman" w:hAnsi="Times New Roman" w:cs="Times New Roman"/>
                <w:color w:val="000000"/>
                <w:sz w:val="20"/>
                <w:szCs w:val="20"/>
              </w:rPr>
              <w:t>Luật của Quốc hội Luật số 36/2005/QH11 của Quốc hội</w:t>
            </w:r>
            <w:r w:rsidRPr="0002483E">
              <w:rPr>
                <w:rFonts w:ascii="Times New Roman" w:hAnsi="Times New Roman" w:cs="Times New Roman"/>
                <w:color w:val="000000"/>
                <w:sz w:val="20"/>
                <w:szCs w:val="20"/>
              </w:rPr>
              <w:br/>
              <w:t>Nghị định của Chính phủ Nghị định số 37/2006/NĐ-CP của Chính phủ</w:t>
            </w:r>
            <w:r w:rsidRPr="0002483E">
              <w:rPr>
                <w:rFonts w:ascii="Times New Roman" w:hAnsi="Times New Roman" w:cs="Times New Roman"/>
                <w:color w:val="000000"/>
                <w:sz w:val="20"/>
                <w:szCs w:val="20"/>
              </w:rPr>
              <w:br/>
              <w:t>Thông tư Bộ Công Thương Thông tư số 07/2007/TTLT-BTM-BTC Bộ Công Thương</w:t>
            </w:r>
          </w:p>
        </w:tc>
      </w:tr>
      <w:tr w:rsidR="00F30106" w:rsidTr="0002483E">
        <w:trPr>
          <w:trHeight w:val="1361"/>
        </w:trPr>
        <w:tc>
          <w:tcPr>
            <w:tcW w:w="598" w:type="dxa"/>
            <w:shd w:val="clear" w:color="auto" w:fill="auto"/>
            <w:vAlign w:val="center"/>
          </w:tcPr>
          <w:p w:rsidR="00F30106" w:rsidRPr="0002483E" w:rsidRDefault="00F30106">
            <w:pPr>
              <w:pStyle w:val="TableContents"/>
              <w:jc w:val="center"/>
              <w:rPr>
                <w:rFonts w:ascii="Times New Roman" w:hAnsi="Times New Roman" w:cs="Times New Roman"/>
                <w:color w:val="000000"/>
                <w:sz w:val="20"/>
                <w:szCs w:val="20"/>
              </w:rPr>
            </w:pPr>
            <w:r w:rsidRPr="0002483E">
              <w:rPr>
                <w:rFonts w:ascii="Times New Roman" w:hAnsi="Times New Roman" w:cs="Times New Roman"/>
                <w:color w:val="000000"/>
                <w:sz w:val="20"/>
                <w:szCs w:val="20"/>
              </w:rPr>
              <w:t>2</w:t>
            </w:r>
          </w:p>
        </w:tc>
        <w:tc>
          <w:tcPr>
            <w:tcW w:w="1030" w:type="dxa"/>
            <w:shd w:val="clear" w:color="auto" w:fill="auto"/>
            <w:vAlign w:val="center"/>
          </w:tcPr>
          <w:p w:rsidR="00F30106" w:rsidRPr="0002483E" w:rsidRDefault="00F30106">
            <w:pPr>
              <w:pStyle w:val="TableContents"/>
              <w:rPr>
                <w:rFonts w:ascii="Times New Roman" w:hAnsi="Times New Roman" w:cs="Times New Roman"/>
                <w:color w:val="000000"/>
                <w:sz w:val="20"/>
                <w:szCs w:val="20"/>
              </w:rPr>
            </w:pPr>
            <w:r w:rsidRPr="0002483E">
              <w:rPr>
                <w:rFonts w:ascii="Times New Roman" w:hAnsi="Times New Roman" w:cs="Times New Roman"/>
                <w:color w:val="000000"/>
                <w:sz w:val="20"/>
                <w:szCs w:val="20"/>
              </w:rPr>
              <w:t>Bộ Nông nghiệp và PTNT</w:t>
            </w:r>
          </w:p>
        </w:tc>
        <w:tc>
          <w:tcPr>
            <w:tcW w:w="1882" w:type="dxa"/>
            <w:shd w:val="clear" w:color="auto" w:fill="auto"/>
            <w:vAlign w:val="center"/>
          </w:tcPr>
          <w:p w:rsidR="00F30106" w:rsidRPr="0002483E" w:rsidRDefault="00BA7019">
            <w:pPr>
              <w:pStyle w:val="TableContents"/>
              <w:rPr>
                <w:rFonts w:ascii="Times New Roman" w:hAnsi="Times New Roman" w:cs="Times New Roman"/>
                <w:color w:val="000000"/>
                <w:sz w:val="20"/>
                <w:szCs w:val="20"/>
              </w:rPr>
            </w:pPr>
            <w:r w:rsidRPr="0002483E">
              <w:rPr>
                <w:rFonts w:ascii="Times New Roman" w:hAnsi="Times New Roman" w:cs="Times New Roman"/>
                <w:color w:val="000000"/>
                <w:sz w:val="20"/>
                <w:szCs w:val="20"/>
              </w:rPr>
              <w:t>Cấp Giấy phép vận chuyển đặc biệt</w:t>
            </w:r>
          </w:p>
        </w:tc>
        <w:tc>
          <w:tcPr>
            <w:tcW w:w="5704" w:type="dxa"/>
            <w:shd w:val="clear" w:color="auto" w:fill="auto"/>
            <w:vAlign w:val="center"/>
          </w:tcPr>
          <w:p w:rsidR="00BA7019" w:rsidRPr="0002483E" w:rsidRDefault="00BA7019" w:rsidP="00BA7019">
            <w:pPr>
              <w:pStyle w:val="TableContents"/>
              <w:rPr>
                <w:rFonts w:ascii="Times New Roman" w:hAnsi="Times New Roman" w:cs="Times New Roman"/>
                <w:color w:val="000000"/>
                <w:sz w:val="20"/>
                <w:szCs w:val="20"/>
              </w:rPr>
            </w:pPr>
            <w:r w:rsidRPr="0002483E">
              <w:rPr>
                <w:rFonts w:ascii="Times New Roman" w:hAnsi="Times New Roman" w:cs="Times New Roman"/>
                <w:color w:val="000000"/>
                <w:sz w:val="20"/>
                <w:szCs w:val="20"/>
              </w:rPr>
              <w:t>Thông tư 25/2011/TT-BNNPTNT  ngày 06/04/2011 của Bộ Nông nghiệp và Phát triển nông thôn hướng dẫn  Sửa đổi, bổ sung, bãi bỏ một số quy định về thủ tục hành chính trong lĩnh vực bảo vệ và phát triển rừng theo Nghị quyết số 57/NQ-CP ngày 15 tháng 12 năm 2010</w:t>
            </w:r>
          </w:p>
          <w:p w:rsidR="00F30106" w:rsidRPr="0002483E" w:rsidRDefault="00F30106" w:rsidP="00BA7019">
            <w:pPr>
              <w:pStyle w:val="TableContents"/>
              <w:rPr>
                <w:rFonts w:ascii="Times New Roman" w:hAnsi="Times New Roman" w:cs="Times New Roman"/>
                <w:color w:val="000000"/>
                <w:sz w:val="20"/>
                <w:szCs w:val="20"/>
              </w:rPr>
            </w:pPr>
          </w:p>
        </w:tc>
      </w:tr>
      <w:tr w:rsidR="00F30106" w:rsidTr="0002483E">
        <w:trPr>
          <w:trHeight w:val="1361"/>
        </w:trPr>
        <w:tc>
          <w:tcPr>
            <w:tcW w:w="598" w:type="dxa"/>
            <w:shd w:val="clear" w:color="auto" w:fill="auto"/>
            <w:vAlign w:val="center"/>
          </w:tcPr>
          <w:p w:rsidR="00F30106" w:rsidRPr="0002483E" w:rsidRDefault="00F30106">
            <w:pPr>
              <w:pStyle w:val="TableContents"/>
              <w:jc w:val="center"/>
              <w:rPr>
                <w:rFonts w:ascii="Times New Roman" w:hAnsi="Times New Roman" w:cs="Times New Roman"/>
                <w:color w:val="000000"/>
                <w:sz w:val="20"/>
                <w:szCs w:val="20"/>
              </w:rPr>
            </w:pPr>
            <w:r w:rsidRPr="0002483E">
              <w:rPr>
                <w:rFonts w:ascii="Times New Roman" w:hAnsi="Times New Roman" w:cs="Times New Roman"/>
                <w:color w:val="000000"/>
                <w:sz w:val="20"/>
                <w:szCs w:val="20"/>
              </w:rPr>
              <w:t>3</w:t>
            </w:r>
          </w:p>
        </w:tc>
        <w:tc>
          <w:tcPr>
            <w:tcW w:w="1030" w:type="dxa"/>
            <w:shd w:val="clear" w:color="auto" w:fill="auto"/>
            <w:vAlign w:val="center"/>
          </w:tcPr>
          <w:p w:rsidR="00F30106" w:rsidRPr="0002483E" w:rsidRDefault="00F30106">
            <w:pPr>
              <w:pStyle w:val="TableContents"/>
              <w:rPr>
                <w:rFonts w:ascii="Times New Roman" w:hAnsi="Times New Roman" w:cs="Times New Roman"/>
                <w:color w:val="000000"/>
                <w:sz w:val="20"/>
                <w:szCs w:val="20"/>
              </w:rPr>
            </w:pPr>
            <w:r w:rsidRPr="0002483E">
              <w:rPr>
                <w:rFonts w:ascii="Times New Roman" w:hAnsi="Times New Roman" w:cs="Times New Roman"/>
                <w:color w:val="000000"/>
                <w:sz w:val="20"/>
                <w:szCs w:val="20"/>
              </w:rPr>
              <w:t>Bộ Khoa học và Công nghệ</w:t>
            </w:r>
          </w:p>
        </w:tc>
        <w:tc>
          <w:tcPr>
            <w:tcW w:w="1882" w:type="dxa"/>
            <w:shd w:val="clear" w:color="auto" w:fill="auto"/>
            <w:vAlign w:val="center"/>
          </w:tcPr>
          <w:p w:rsidR="00F30106" w:rsidRPr="0002483E" w:rsidRDefault="001E060C">
            <w:pPr>
              <w:pStyle w:val="TableContents"/>
              <w:rPr>
                <w:rFonts w:ascii="Times New Roman" w:hAnsi="Times New Roman" w:cs="Times New Roman"/>
                <w:color w:val="000000"/>
                <w:sz w:val="20"/>
                <w:szCs w:val="20"/>
              </w:rPr>
            </w:pPr>
            <w:r w:rsidRPr="0002483E">
              <w:rPr>
                <w:rFonts w:ascii="Times New Roman" w:hAnsi="Times New Roman" w:cs="Times New Roman"/>
                <w:color w:val="000000"/>
                <w:sz w:val="20"/>
                <w:szCs w:val="20"/>
              </w:rPr>
              <w:t>Cấp Giấy chứng nhận hệ thống quản lý chất lượng phù hợp tiêu chuẩn quốc gia TCVN ISO 9001:2008 cho cơ quan hành chính nhà nước</w:t>
            </w:r>
          </w:p>
        </w:tc>
        <w:tc>
          <w:tcPr>
            <w:tcW w:w="5704" w:type="dxa"/>
            <w:shd w:val="clear" w:color="auto" w:fill="auto"/>
            <w:vAlign w:val="center"/>
          </w:tcPr>
          <w:p w:rsidR="00F30106" w:rsidRPr="0002483E" w:rsidRDefault="0002483E">
            <w:pPr>
              <w:pStyle w:val="TableContents"/>
              <w:rPr>
                <w:rFonts w:ascii="Times New Roman" w:hAnsi="Times New Roman" w:cs="Times New Roman"/>
                <w:color w:val="000000"/>
                <w:sz w:val="20"/>
                <w:szCs w:val="20"/>
              </w:rPr>
            </w:pPr>
            <w:r w:rsidRPr="0002483E">
              <w:rPr>
                <w:rFonts w:ascii="Times New Roman" w:hAnsi="Times New Roman" w:cs="Times New Roman"/>
                <w:color w:val="000000"/>
                <w:sz w:val="20"/>
                <w:szCs w:val="20"/>
              </w:rPr>
              <w:t>Thông tư số 09/2011/TT-BKHCN sửa đổi, bổ sung, bãi bỏ một số quy định của Thông tư số 01/2010/TT-BKHCN ngày 25/02/2010 của Bộ trưởng Bộ Khoa học và Công nghệ quy định về hoạt động tư vấn, đánh giá và chứng nhận hệ thống quản lý chất lượng theo tiêu chuẩn quốc gia TCVN ISO 9001:2008 đối với cơ quan hành chính nhà nước</w:t>
            </w:r>
          </w:p>
        </w:tc>
      </w:tr>
      <w:tr w:rsidR="00F30106" w:rsidTr="0002483E">
        <w:trPr>
          <w:trHeight w:val="1361"/>
        </w:trPr>
        <w:tc>
          <w:tcPr>
            <w:tcW w:w="598" w:type="dxa"/>
            <w:shd w:val="clear" w:color="auto" w:fill="auto"/>
            <w:vAlign w:val="center"/>
          </w:tcPr>
          <w:p w:rsidR="00F30106" w:rsidRPr="0002483E" w:rsidRDefault="00F30106">
            <w:pPr>
              <w:pStyle w:val="TableContents"/>
              <w:jc w:val="center"/>
              <w:rPr>
                <w:rFonts w:ascii="Times New Roman" w:hAnsi="Times New Roman" w:cs="Times New Roman"/>
                <w:color w:val="000000"/>
                <w:sz w:val="20"/>
                <w:szCs w:val="20"/>
              </w:rPr>
            </w:pPr>
            <w:r w:rsidRPr="0002483E">
              <w:rPr>
                <w:rFonts w:ascii="Times New Roman" w:hAnsi="Times New Roman" w:cs="Times New Roman"/>
                <w:color w:val="000000"/>
                <w:sz w:val="20"/>
                <w:szCs w:val="20"/>
              </w:rPr>
              <w:t>4</w:t>
            </w:r>
          </w:p>
        </w:tc>
        <w:tc>
          <w:tcPr>
            <w:tcW w:w="1030" w:type="dxa"/>
            <w:shd w:val="clear" w:color="auto" w:fill="auto"/>
            <w:vAlign w:val="center"/>
          </w:tcPr>
          <w:p w:rsidR="00F30106" w:rsidRPr="0002483E" w:rsidRDefault="00F30106">
            <w:pPr>
              <w:pStyle w:val="TableContents"/>
              <w:rPr>
                <w:rFonts w:ascii="Times New Roman" w:hAnsi="Times New Roman" w:cs="Times New Roman"/>
                <w:color w:val="000000"/>
                <w:sz w:val="20"/>
                <w:szCs w:val="20"/>
              </w:rPr>
            </w:pPr>
            <w:r w:rsidRPr="0002483E">
              <w:rPr>
                <w:rFonts w:ascii="Times New Roman" w:hAnsi="Times New Roman" w:cs="Times New Roman"/>
                <w:color w:val="000000"/>
                <w:sz w:val="20"/>
                <w:szCs w:val="20"/>
              </w:rPr>
              <w:t>Bộ Giao thông vận tải</w:t>
            </w:r>
          </w:p>
        </w:tc>
        <w:tc>
          <w:tcPr>
            <w:tcW w:w="1882" w:type="dxa"/>
            <w:shd w:val="clear" w:color="auto" w:fill="auto"/>
            <w:vAlign w:val="center"/>
          </w:tcPr>
          <w:p w:rsidR="00F30106" w:rsidRPr="0002483E" w:rsidRDefault="000E0D62">
            <w:pPr>
              <w:pStyle w:val="TableContents"/>
              <w:rPr>
                <w:rFonts w:ascii="Times New Roman" w:hAnsi="Times New Roman" w:cs="Times New Roman"/>
                <w:color w:val="000000"/>
                <w:sz w:val="20"/>
                <w:szCs w:val="20"/>
              </w:rPr>
            </w:pPr>
            <w:r w:rsidRPr="0002483E">
              <w:rPr>
                <w:rFonts w:ascii="Times New Roman" w:hAnsi="Times New Roman" w:cs="Times New Roman"/>
                <w:color w:val="000000"/>
                <w:sz w:val="20"/>
                <w:szCs w:val="20"/>
              </w:rPr>
              <w:t>Gia hạn thời gian lưu lại lãnh thổ Việt Nam cho phương tiện vận tải thủy của Campuchia</w:t>
            </w:r>
          </w:p>
        </w:tc>
        <w:tc>
          <w:tcPr>
            <w:tcW w:w="5704" w:type="dxa"/>
            <w:shd w:val="clear" w:color="auto" w:fill="auto"/>
            <w:vAlign w:val="center"/>
          </w:tcPr>
          <w:p w:rsidR="000E0D62" w:rsidRPr="0002483E" w:rsidRDefault="000E0D62" w:rsidP="000E0D62">
            <w:pPr>
              <w:pStyle w:val="TableContents"/>
              <w:rPr>
                <w:rFonts w:ascii="Times New Roman" w:hAnsi="Times New Roman" w:cs="Times New Roman"/>
                <w:color w:val="000000"/>
                <w:sz w:val="20"/>
                <w:szCs w:val="20"/>
              </w:rPr>
            </w:pPr>
            <w:r w:rsidRPr="0002483E">
              <w:rPr>
                <w:rFonts w:ascii="Times New Roman" w:hAnsi="Times New Roman" w:cs="Times New Roman"/>
                <w:color w:val="000000"/>
                <w:sz w:val="20"/>
                <w:szCs w:val="20"/>
              </w:rPr>
              <w:t>- Hiệp định giữa Chính phủ nước Cộng hòa xã hội chủ nghĩa Việt Nam và Chính phủ Hoàng gia Campuchia về vận tải đường thủy ký ngày 17 tháng 12 năm 2009;</w:t>
            </w:r>
          </w:p>
          <w:p w:rsidR="000E0D62" w:rsidRPr="0002483E" w:rsidRDefault="000E0D62" w:rsidP="000E0D62">
            <w:pPr>
              <w:pStyle w:val="TableContents"/>
              <w:rPr>
                <w:rFonts w:ascii="Times New Roman" w:hAnsi="Times New Roman" w:cs="Times New Roman"/>
                <w:color w:val="000000"/>
                <w:sz w:val="20"/>
                <w:szCs w:val="20"/>
              </w:rPr>
            </w:pPr>
            <w:r w:rsidRPr="0002483E">
              <w:rPr>
                <w:rFonts w:ascii="Times New Roman" w:hAnsi="Times New Roman" w:cs="Times New Roman"/>
                <w:color w:val="000000"/>
                <w:sz w:val="20"/>
                <w:szCs w:val="20"/>
              </w:rPr>
              <w:t>- Thông tư số 08/2012/TT–BGTVT ngày 23 tháng 3 năm 2012 của Bộ trưởng Bộ Giao thông vận tải hướng dẫn thực hiện một số điều của Hiệp định giữa Chính phủ nước Cộng hòa xã hội chủ nghĩa Việt Nam và Chính phủ Hoàng gia Campuchia về vận tải thủy;</w:t>
            </w:r>
          </w:p>
          <w:p w:rsidR="00F30106" w:rsidRPr="0002483E" w:rsidRDefault="000E0D62" w:rsidP="001E060C">
            <w:pPr>
              <w:pStyle w:val="TableContents"/>
              <w:rPr>
                <w:rFonts w:ascii="Times New Roman" w:hAnsi="Times New Roman" w:cs="Times New Roman"/>
                <w:color w:val="000000"/>
                <w:sz w:val="20"/>
                <w:szCs w:val="20"/>
              </w:rPr>
            </w:pPr>
            <w:r w:rsidRPr="0002483E">
              <w:rPr>
                <w:rFonts w:ascii="Times New Roman" w:hAnsi="Times New Roman" w:cs="Times New Roman"/>
                <w:color w:val="000000"/>
                <w:sz w:val="20"/>
                <w:szCs w:val="20"/>
              </w:rPr>
              <w:t>- Thông tư số 03/2013/TT-BGTVT ngày 29 tháng 3 năm 2013 sửa đổi, bổ sung một số điều của Thông tư số</w:t>
            </w:r>
            <w:r w:rsidR="001E060C" w:rsidRPr="0002483E">
              <w:rPr>
                <w:rFonts w:ascii="Times New Roman" w:hAnsi="Times New Roman" w:cs="Times New Roman"/>
                <w:color w:val="000000"/>
                <w:sz w:val="20"/>
                <w:szCs w:val="20"/>
              </w:rPr>
              <w:t xml:space="preserve"> 08/2012/TT-BGTVT)</w:t>
            </w:r>
          </w:p>
        </w:tc>
      </w:tr>
    </w:tbl>
    <w:p w:rsidR="007C2F73" w:rsidRDefault="007C2F73">
      <w:pPr>
        <w:rPr>
          <w:rFonts w:ascii="Times New Roman" w:hAnsi="Times New Roman"/>
        </w:rPr>
      </w:pPr>
    </w:p>
    <w:p w:rsidR="007C2F73" w:rsidRDefault="007C2F73">
      <w:pPr>
        <w:spacing w:after="0"/>
        <w:rPr>
          <w:rFonts w:ascii="Times New Roman" w:hAnsi="Times New Roman"/>
        </w:rPr>
      </w:pPr>
      <w:r>
        <w:rPr>
          <w:rFonts w:ascii="Times New Roman" w:hAnsi="Times New Roman"/>
        </w:rPr>
        <w:br w:type="page"/>
      </w:r>
    </w:p>
    <w:p w:rsidR="007C2F73" w:rsidRPr="00E036F3" w:rsidRDefault="007C2F73" w:rsidP="007C2F73">
      <w:pPr>
        <w:pStyle w:val="Heading1"/>
        <w:numPr>
          <w:ilvl w:val="0"/>
          <w:numId w:val="7"/>
        </w:numPr>
        <w:tabs>
          <w:tab w:val="clear" w:pos="0"/>
          <w:tab w:val="left" w:pos="284"/>
        </w:tabs>
        <w:spacing w:before="60" w:after="60" w:line="300" w:lineRule="auto"/>
        <w:ind w:left="142" w:hanging="142"/>
        <w:contextualSpacing/>
        <w:rPr>
          <w:rFonts w:cs="Arial"/>
          <w:sz w:val="24"/>
          <w:szCs w:val="24"/>
        </w:rPr>
      </w:pPr>
      <w:bookmarkStart w:id="17" w:name="_Toc459894768"/>
      <w:r w:rsidRPr="00E036F3">
        <w:rPr>
          <w:rFonts w:cs="Arial"/>
          <w:sz w:val="24"/>
          <w:szCs w:val="24"/>
        </w:rPr>
        <w:lastRenderedPageBreak/>
        <w:t>I. Thành phần hồ sơ</w:t>
      </w:r>
      <w:bookmarkEnd w:id="17"/>
    </w:p>
    <w:p w:rsidR="007C2F73" w:rsidRDefault="007C2F73" w:rsidP="007C2F73">
      <w:pPr>
        <w:pStyle w:val="Heading2"/>
        <w:widowControl w:val="0"/>
        <w:numPr>
          <w:ilvl w:val="1"/>
          <w:numId w:val="7"/>
        </w:numPr>
        <w:pBdr>
          <w:top w:val="none" w:sz="0" w:space="0" w:color="000000"/>
          <w:left w:val="none" w:sz="0" w:space="0" w:color="000000"/>
          <w:bottom w:val="none" w:sz="0" w:space="0" w:color="000000"/>
          <w:right w:val="none" w:sz="0" w:space="0" w:color="000000"/>
        </w:pBdr>
        <w:tabs>
          <w:tab w:val="left" w:pos="0"/>
        </w:tabs>
        <w:suppressAutoHyphens/>
        <w:spacing w:before="200" w:after="0" w:line="360" w:lineRule="auto"/>
        <w:textAlignment w:val="baseline"/>
        <w:rPr>
          <w:rFonts w:ascii="Times New Roman" w:hAnsi="Times New Roman" w:cs="Times New Roman"/>
          <w:sz w:val="26"/>
          <w:szCs w:val="26"/>
        </w:rPr>
      </w:pPr>
      <w:bookmarkStart w:id="18" w:name="_Toc459894769"/>
      <w:r>
        <w:rPr>
          <w:sz w:val="26"/>
          <w:szCs w:val="26"/>
        </w:rPr>
        <w:t>1. Công tác chuẩn bị</w:t>
      </w:r>
      <w:bookmarkEnd w:id="18"/>
    </w:p>
    <w:p w:rsidR="007C2F73" w:rsidRDefault="007C2F73" w:rsidP="007C2F73">
      <w:pPr>
        <w:pStyle w:val="BodyText"/>
        <w:spacing w:line="360" w:lineRule="auto"/>
        <w:rPr>
          <w:sz w:val="26"/>
          <w:szCs w:val="26"/>
        </w:rPr>
      </w:pPr>
      <w:r>
        <w:rPr>
          <w:rFonts w:ascii="Times New Roman" w:hAnsi="Times New Roman" w:cs="Times New Roman"/>
          <w:sz w:val="26"/>
          <w:szCs w:val="26"/>
        </w:rPr>
        <w:t>- Chuẩn bị một file masterdata gồm mẫu hồ sơ, thành phần hồ sơ, TTHC-Mẫu hồ sơ</w:t>
      </w:r>
    </w:p>
    <w:p w:rsidR="007C2F73" w:rsidRDefault="007C2F73" w:rsidP="007C2F73">
      <w:pPr>
        <w:pStyle w:val="Heading2"/>
        <w:widowControl w:val="0"/>
        <w:numPr>
          <w:ilvl w:val="1"/>
          <w:numId w:val="7"/>
        </w:numPr>
        <w:pBdr>
          <w:top w:val="none" w:sz="0" w:space="0" w:color="000000"/>
          <w:left w:val="none" w:sz="0" w:space="0" w:color="000000"/>
          <w:bottom w:val="none" w:sz="0" w:space="0" w:color="000000"/>
          <w:right w:val="none" w:sz="0" w:space="0" w:color="000000"/>
        </w:pBdr>
        <w:tabs>
          <w:tab w:val="left" w:pos="0"/>
        </w:tabs>
        <w:suppressAutoHyphens/>
        <w:spacing w:before="200" w:after="0" w:line="360" w:lineRule="auto"/>
        <w:textAlignment w:val="baseline"/>
        <w:rPr>
          <w:rFonts w:ascii="Times New Roman" w:hAnsi="Times New Roman" w:cs="Times New Roman"/>
          <w:sz w:val="26"/>
          <w:szCs w:val="26"/>
        </w:rPr>
      </w:pPr>
      <w:bookmarkStart w:id="19" w:name="_Toc459894770"/>
      <w:r>
        <w:rPr>
          <w:sz w:val="26"/>
          <w:szCs w:val="26"/>
        </w:rPr>
        <w:t>2. Nội dung giảng dạy</w:t>
      </w:r>
      <w:bookmarkEnd w:id="19"/>
    </w:p>
    <w:p w:rsidR="007C2F73" w:rsidRDefault="00BF38CD" w:rsidP="007C2F73">
      <w:pPr>
        <w:pStyle w:val="BodyText"/>
        <w:spacing w:line="36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88.75pt;width:464.05pt;height:54.5pt;z-index:251659264;mso-wrap-distance-left:0;mso-wrap-distance-right:0;mso-position-horizontal:center;mso-position-horizontal-relative:text;mso-position-vertical:absolute;mso-position-vertical-relative:text" filled="t">
            <v:fill color2="black"/>
            <v:imagedata r:id="rId28" o:title=""/>
            <w10:wrap type="square" side="largest"/>
          </v:shape>
          <o:OLEObject Type="Embed" ProgID="Excel.Sheet.8" ShapeID="_x0000_s1026" DrawAspect="Content" ObjectID="_1533636628" r:id="rId29"/>
        </w:pict>
      </w:r>
      <w:r w:rsidR="007C2F73">
        <w:rPr>
          <w:rFonts w:ascii="Times New Roman" w:hAnsi="Times New Roman" w:cs="Times New Roman"/>
          <w:sz w:val="26"/>
          <w:szCs w:val="26"/>
        </w:rPr>
        <w:t xml:space="preserve">- Giới thiệu Mẫu hồ sơ gồm các thành phần hồ sơ của thủ tục “ Đăng ký hợp đồng xuất khuẩn sản phẩm thủy sản” từ Điều 9 thông tư TT66/8888/MO_PHONG </w:t>
      </w:r>
      <w:r w:rsidR="007C2F73">
        <w:rPr>
          <w:rFonts w:ascii="Times New Roman" w:hAnsi="Times New Roman" w:cs="Times New Roman"/>
          <w:b/>
          <w:bCs/>
          <w:sz w:val="26"/>
          <w:szCs w:val="26"/>
        </w:rPr>
        <w:t xml:space="preserve">(10phút) </w:t>
      </w:r>
      <w:r w:rsidR="007C2F73">
        <w:rPr>
          <w:rFonts w:ascii="Times New Roman" w:hAnsi="Times New Roman" w:cs="Times New Roman"/>
          <w:color w:val="FF3333"/>
          <w:sz w:val="26"/>
          <w:szCs w:val="26"/>
        </w:rPr>
        <w:t>(file thông tư đính kèm)</w:t>
      </w:r>
    </w:p>
    <w:p w:rsidR="007C2F73" w:rsidRDefault="007C2F73" w:rsidP="007C2F73">
      <w:pPr>
        <w:pStyle w:val="BodyText"/>
        <w:spacing w:line="360" w:lineRule="auto"/>
        <w:rPr>
          <w:rFonts w:ascii="Times New Roman" w:hAnsi="Times New Roman" w:cs="Times New Roman"/>
          <w:sz w:val="26"/>
          <w:szCs w:val="26"/>
        </w:rPr>
      </w:pPr>
    </w:p>
    <w:p w:rsidR="007C2F73" w:rsidRDefault="007C2F73" w:rsidP="007C2F73">
      <w:pPr>
        <w:pStyle w:val="BodyText"/>
        <w:spacing w:line="360" w:lineRule="auto"/>
        <w:rPr>
          <w:rFonts w:ascii="Times New Roman" w:hAnsi="Times New Roman" w:cs="Times New Roman"/>
          <w:sz w:val="26"/>
          <w:szCs w:val="26"/>
        </w:rPr>
        <w:sectPr w:rsidR="007C2F73">
          <w:pgSz w:w="11906" w:h="16838"/>
          <w:pgMar w:top="1134" w:right="1134" w:bottom="1134" w:left="1134" w:header="720" w:footer="720" w:gutter="0"/>
          <w:cols w:space="720"/>
          <w:docGrid w:linePitch="360"/>
        </w:sectPr>
      </w:pPr>
      <w:r>
        <w:rPr>
          <w:rFonts w:ascii="Times New Roman" w:hAnsi="Times New Roman" w:cs="Times New Roman"/>
          <w:sz w:val="26"/>
          <w:szCs w:val="26"/>
        </w:rPr>
        <w:t>- Phân tích masterdata thành phần hồ sơ thủ tục này bằng cách chỉ ra trên file masterdata đã tạo sẵn</w:t>
      </w:r>
      <w:r>
        <w:rPr>
          <w:rFonts w:ascii="Times New Roman" w:hAnsi="Times New Roman" w:cs="Times New Roman"/>
          <w:b/>
          <w:bCs/>
          <w:sz w:val="26"/>
          <w:szCs w:val="26"/>
        </w:rPr>
        <w:t xml:space="preserve"> (10 phút)</w:t>
      </w:r>
    </w:p>
    <w:p w:rsidR="007C2F73" w:rsidRDefault="007C2F73" w:rsidP="007C2F73">
      <w:pPr>
        <w:pStyle w:val="BodyText"/>
        <w:spacing w:line="360" w:lineRule="auto"/>
        <w:rPr>
          <w:rFonts w:ascii="Times New Roman" w:hAnsi="Times New Roman" w:cs="Times New Roman"/>
          <w:sz w:val="26"/>
          <w:szCs w:val="26"/>
        </w:rPr>
      </w:pPr>
    </w:p>
    <w:p w:rsidR="007C2F73" w:rsidRDefault="00BF38CD" w:rsidP="007C2F73">
      <w:pPr>
        <w:pStyle w:val="BodyText"/>
        <w:spacing w:line="360" w:lineRule="auto"/>
        <w:rPr>
          <w:rFonts w:ascii="Times New Roman" w:hAnsi="Times New Roman" w:cs="Times New Roman"/>
          <w:sz w:val="26"/>
          <w:szCs w:val="26"/>
        </w:rPr>
        <w:sectPr w:rsidR="007C2F73">
          <w:pgSz w:w="16838" w:h="11906" w:orient="landscape"/>
          <w:pgMar w:top="1138" w:right="1138" w:bottom="1138" w:left="1138" w:header="720" w:footer="720" w:gutter="0"/>
          <w:cols w:space="720"/>
          <w:docGrid w:linePitch="360"/>
        </w:sectPr>
      </w:pPr>
      <w:r>
        <w:pict>
          <v:shape id="_x0000_s1027" type="#_x0000_t75" style="position:absolute;margin-left:0;margin-top:14.45pt;width:841.85pt;height:457.7pt;z-index:251660288;mso-wrap-distance-left:0;mso-wrap-distance-right:0;mso-position-horizontal:center;mso-position-horizontal-relative:text;mso-position-vertical:absolute;mso-position-vertical-relative:text" filled="t">
            <v:fill color2="black"/>
            <v:imagedata r:id="rId30" o:title=""/>
            <w10:wrap type="square" side="largest"/>
          </v:shape>
          <o:OLEObject Type="Embed" ProgID="Excel.Sheet.8" ShapeID="_x0000_s1027" DrawAspect="Content" ObjectID="_1533636629" r:id="rId31"/>
        </w:pict>
      </w:r>
    </w:p>
    <w:p w:rsidR="007C2F73" w:rsidRDefault="007C2F73" w:rsidP="007C2F73">
      <w:pPr>
        <w:pStyle w:val="BodyText"/>
        <w:pageBreakBefore/>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 Hướng dẫn học viên tạo masterdata mẫu hồ sơ, thành phần hồ sơ trong </w:t>
      </w:r>
      <w:r>
        <w:rPr>
          <w:rFonts w:ascii="Times New Roman" w:hAnsi="Times New Roman" w:cs="Times New Roman"/>
          <w:b/>
          <w:bCs/>
          <w:sz w:val="26"/>
          <w:szCs w:val="26"/>
        </w:rPr>
        <w:t xml:space="preserve">(15phút) </w:t>
      </w:r>
      <w:r>
        <w:rPr>
          <w:rFonts w:ascii="Times New Roman" w:hAnsi="Times New Roman" w:cs="Times New Roman"/>
          <w:i/>
          <w:iCs/>
          <w:sz w:val="26"/>
          <w:szCs w:val="26"/>
        </w:rPr>
        <w:t>(</w:t>
      </w:r>
      <w:r>
        <w:rPr>
          <w:rFonts w:ascii="Times New Roman" w:hAnsi="Times New Roman" w:cs="Times New Roman"/>
          <w:i/>
          <w:iCs/>
          <w:color w:val="FF3333"/>
          <w:sz w:val="26"/>
          <w:szCs w:val="26"/>
        </w:rPr>
        <w:t>Phụ lục 1, phụ lục 2)</w:t>
      </w:r>
    </w:p>
    <w:p w:rsidR="007C2F73" w:rsidRDefault="007C2F73" w:rsidP="007C2F73">
      <w:pPr>
        <w:pStyle w:val="BodyText"/>
        <w:spacing w:line="360" w:lineRule="auto"/>
        <w:rPr>
          <w:rFonts w:ascii="Times New Roman" w:hAnsi="Times New Roman" w:cs="Times New Roman"/>
          <w:sz w:val="26"/>
          <w:szCs w:val="26"/>
        </w:rPr>
      </w:pPr>
      <w:r>
        <w:rPr>
          <w:rFonts w:ascii="Times New Roman" w:hAnsi="Times New Roman" w:cs="Times New Roman"/>
          <w:sz w:val="26"/>
          <w:szCs w:val="26"/>
        </w:rPr>
        <w:t xml:space="preserve">- Học viên thực hành </w:t>
      </w:r>
      <w:r>
        <w:rPr>
          <w:rFonts w:ascii="Times New Roman" w:hAnsi="Times New Roman" w:cs="Times New Roman"/>
          <w:b/>
          <w:bCs/>
          <w:sz w:val="26"/>
          <w:szCs w:val="26"/>
        </w:rPr>
        <w:t>(45phút)</w:t>
      </w:r>
    </w:p>
    <w:p w:rsidR="007C2F73" w:rsidRDefault="007C2F73" w:rsidP="007C2F73">
      <w:pPr>
        <w:pStyle w:val="BodyText"/>
        <w:spacing w:line="360" w:lineRule="auto"/>
        <w:rPr>
          <w:sz w:val="26"/>
          <w:szCs w:val="26"/>
        </w:rPr>
      </w:pPr>
      <w:r>
        <w:rPr>
          <w:rFonts w:ascii="Times New Roman" w:hAnsi="Times New Roman" w:cs="Times New Roman"/>
          <w:sz w:val="26"/>
          <w:szCs w:val="26"/>
        </w:rPr>
        <w:t xml:space="preserve">- Giải đáp thắc mắc và check mẫu một bài thực hành của một nhóm </w:t>
      </w:r>
      <w:r>
        <w:rPr>
          <w:rFonts w:ascii="Times New Roman" w:hAnsi="Times New Roman" w:cs="Times New Roman"/>
          <w:b/>
          <w:bCs/>
          <w:sz w:val="26"/>
          <w:szCs w:val="26"/>
        </w:rPr>
        <w:t>(10phút)</w:t>
      </w:r>
    </w:p>
    <w:p w:rsidR="007C2F73" w:rsidRDefault="007C2F73" w:rsidP="007C2F73">
      <w:pPr>
        <w:pStyle w:val="Heading1"/>
        <w:keepLines w:val="0"/>
        <w:pageBreakBefore/>
        <w:widowControl w:val="0"/>
        <w:numPr>
          <w:ilvl w:val="0"/>
          <w:numId w:val="7"/>
        </w:numPr>
        <w:pBdr>
          <w:top w:val="none" w:sz="0" w:space="0" w:color="000000"/>
          <w:left w:val="none" w:sz="0" w:space="0" w:color="000000"/>
          <w:bottom w:val="none" w:sz="0" w:space="0" w:color="000000"/>
          <w:right w:val="none" w:sz="0" w:space="0" w:color="000000"/>
        </w:pBdr>
        <w:tabs>
          <w:tab w:val="left" w:pos="0"/>
        </w:tabs>
        <w:suppressAutoHyphens/>
        <w:spacing w:before="240" w:after="120" w:line="240" w:lineRule="auto"/>
        <w:textAlignment w:val="baseline"/>
        <w:rPr>
          <w:sz w:val="26"/>
          <w:szCs w:val="26"/>
        </w:rPr>
      </w:pPr>
      <w:bookmarkStart w:id="20" w:name="_Toc459894771"/>
      <w:r>
        <w:rPr>
          <w:sz w:val="26"/>
          <w:szCs w:val="26"/>
        </w:rPr>
        <w:lastRenderedPageBreak/>
        <w:t>II. Quy trình tin học hóa</w:t>
      </w:r>
      <w:bookmarkEnd w:id="20"/>
    </w:p>
    <w:p w:rsidR="007C2F73" w:rsidRDefault="007C2F73" w:rsidP="007C2F73">
      <w:pPr>
        <w:pStyle w:val="Heading2"/>
        <w:widowControl w:val="0"/>
        <w:numPr>
          <w:ilvl w:val="1"/>
          <w:numId w:val="7"/>
        </w:numPr>
        <w:pBdr>
          <w:top w:val="none" w:sz="0" w:space="0" w:color="000000"/>
          <w:left w:val="none" w:sz="0" w:space="0" w:color="000000"/>
          <w:bottom w:val="none" w:sz="0" w:space="0" w:color="000000"/>
          <w:right w:val="none" w:sz="0" w:space="0" w:color="000000"/>
        </w:pBdr>
        <w:tabs>
          <w:tab w:val="left" w:pos="0"/>
        </w:tabs>
        <w:suppressAutoHyphens/>
        <w:spacing w:before="200" w:after="0" w:line="240" w:lineRule="auto"/>
        <w:textAlignment w:val="baseline"/>
        <w:rPr>
          <w:rStyle w:val="WW-DefaultParagraphFont1"/>
          <w:rFonts w:ascii="Times New Roman" w:hAnsi="Times New Roman" w:cs="Times New Roman"/>
          <w:sz w:val="26"/>
          <w:szCs w:val="26"/>
        </w:rPr>
      </w:pPr>
      <w:bookmarkStart w:id="21" w:name="_Toc459894772"/>
      <w:r>
        <w:rPr>
          <w:sz w:val="26"/>
          <w:szCs w:val="26"/>
        </w:rPr>
        <w:t>1. Công tác chuẩn bị</w:t>
      </w:r>
      <w:bookmarkEnd w:id="21"/>
    </w:p>
    <w:p w:rsidR="007C2F73" w:rsidRDefault="007C2F73" w:rsidP="007C2F73">
      <w:pPr>
        <w:pStyle w:val="BodyText"/>
        <w:rPr>
          <w:rFonts w:ascii="Times New Roman" w:hAnsi="Times New Roman" w:cs="Times New Roman"/>
          <w:sz w:val="26"/>
          <w:szCs w:val="26"/>
        </w:rPr>
      </w:pPr>
      <w:r>
        <w:rPr>
          <w:rStyle w:val="WW-DefaultParagraphFont1"/>
          <w:rFonts w:ascii="Times New Roman" w:hAnsi="Times New Roman" w:cs="Times New Roman"/>
          <w:sz w:val="26"/>
          <w:szCs w:val="26"/>
        </w:rPr>
        <w:t>- Chuẩn bị một file masterdata về phân tích các bước, các thao tác trong quy trình</w:t>
      </w:r>
    </w:p>
    <w:p w:rsidR="007C2F73" w:rsidRDefault="007C2F73" w:rsidP="007C2F73">
      <w:pPr>
        <w:pStyle w:val="BodyText"/>
        <w:rPr>
          <w:rFonts w:ascii="Times New Roman" w:hAnsi="Times New Roman" w:cs="Times New Roman"/>
          <w:sz w:val="26"/>
          <w:szCs w:val="26"/>
        </w:rPr>
      </w:pPr>
      <w:r>
        <w:rPr>
          <w:rFonts w:ascii="Times New Roman" w:hAnsi="Times New Roman" w:cs="Times New Roman"/>
          <w:sz w:val="26"/>
          <w:szCs w:val="26"/>
        </w:rPr>
        <w:t>- Chuẩn bị tài liệu một bản quy trình tin học hóa đã vẽ cho Cofsa.</w:t>
      </w:r>
    </w:p>
    <w:p w:rsidR="007C2F73" w:rsidRDefault="007C2F73" w:rsidP="007C2F73">
      <w:pPr>
        <w:pStyle w:val="BodyText"/>
        <w:rPr>
          <w:sz w:val="26"/>
          <w:szCs w:val="26"/>
        </w:rPr>
      </w:pPr>
      <w:r>
        <w:rPr>
          <w:rFonts w:ascii="Times New Roman" w:hAnsi="Times New Roman" w:cs="Times New Roman"/>
          <w:sz w:val="26"/>
          <w:szCs w:val="26"/>
        </w:rPr>
        <w:t>- Bản mô tả hệ thống mô phỏng, các thông tư</w:t>
      </w:r>
    </w:p>
    <w:p w:rsidR="007C2F73" w:rsidRDefault="007C2F73" w:rsidP="007C2F73">
      <w:pPr>
        <w:pStyle w:val="Heading2"/>
        <w:widowControl w:val="0"/>
        <w:numPr>
          <w:ilvl w:val="1"/>
          <w:numId w:val="7"/>
        </w:numPr>
        <w:pBdr>
          <w:top w:val="none" w:sz="0" w:space="0" w:color="000000"/>
          <w:left w:val="none" w:sz="0" w:space="0" w:color="000000"/>
          <w:bottom w:val="none" w:sz="0" w:space="0" w:color="000000"/>
          <w:right w:val="none" w:sz="0" w:space="0" w:color="000000"/>
        </w:pBdr>
        <w:tabs>
          <w:tab w:val="left" w:pos="0"/>
        </w:tabs>
        <w:suppressAutoHyphens/>
        <w:spacing w:before="200" w:after="0" w:line="240" w:lineRule="auto"/>
        <w:textAlignment w:val="baseline"/>
        <w:rPr>
          <w:rFonts w:ascii="Times New Roman" w:hAnsi="Times New Roman" w:cs="Times New Roman"/>
          <w:sz w:val="26"/>
          <w:szCs w:val="26"/>
        </w:rPr>
      </w:pPr>
      <w:bookmarkStart w:id="22" w:name="_Toc459894773"/>
      <w:r>
        <w:rPr>
          <w:sz w:val="26"/>
          <w:szCs w:val="26"/>
        </w:rPr>
        <w:t>2. Nội dung giảng dạy</w:t>
      </w:r>
      <w:bookmarkEnd w:id="22"/>
    </w:p>
    <w:p w:rsidR="007C2F73" w:rsidRDefault="007C2F73" w:rsidP="007C2F73">
      <w:pPr>
        <w:pStyle w:val="BodyText"/>
        <w:rPr>
          <w:rFonts w:ascii="Times New Roman" w:eastAsia="Times New Roman" w:hAnsi="Times New Roman" w:cs="Times New Roman"/>
          <w:b/>
          <w:bCs/>
          <w:sz w:val="26"/>
          <w:szCs w:val="26"/>
        </w:rPr>
      </w:pPr>
      <w:r>
        <w:rPr>
          <w:rFonts w:ascii="Times New Roman" w:hAnsi="Times New Roman" w:cs="Times New Roman"/>
          <w:sz w:val="26"/>
          <w:szCs w:val="26"/>
        </w:rPr>
        <w:t>Nội dung giảng dạy thực hiện theo thứ tự các bước sau:</w:t>
      </w:r>
    </w:p>
    <w:p w:rsidR="007C2F73" w:rsidRDefault="007C2F73" w:rsidP="007C2F73">
      <w:pPr>
        <w:pStyle w:val="BodyText"/>
        <w:numPr>
          <w:ilvl w:val="0"/>
          <w:numId w:val="8"/>
        </w:numPr>
        <w:rPr>
          <w:rFonts w:ascii="Times New Roman" w:hAnsi="Times New Roman" w:cs="Times New Roman"/>
          <w:sz w:val="26"/>
          <w:szCs w:val="26"/>
        </w:rPr>
      </w:pPr>
      <w:r>
        <w:rPr>
          <w:rFonts w:ascii="Times New Roman" w:eastAsia="Times New Roman" w:hAnsi="Times New Roman" w:cs="Times New Roman"/>
          <w:b/>
          <w:bCs/>
          <w:sz w:val="26"/>
          <w:szCs w:val="26"/>
        </w:rPr>
        <w:t xml:space="preserve"> </w:t>
      </w:r>
      <w:r>
        <w:rPr>
          <w:rFonts w:ascii="Times New Roman" w:hAnsi="Times New Roman" w:cs="Times New Roman"/>
          <w:b/>
          <w:bCs/>
          <w:sz w:val="26"/>
          <w:szCs w:val="26"/>
        </w:rPr>
        <w:t>Buổi 1:</w:t>
      </w:r>
    </w:p>
    <w:p w:rsidR="007C2F73" w:rsidRDefault="007C2F73" w:rsidP="007C2F73">
      <w:pPr>
        <w:pStyle w:val="BodyText"/>
        <w:spacing w:line="360" w:lineRule="auto"/>
        <w:rPr>
          <w:rFonts w:ascii="Times New Roman" w:hAnsi="Times New Roman" w:cs="Times New Roman"/>
          <w:sz w:val="26"/>
          <w:szCs w:val="26"/>
        </w:rPr>
      </w:pPr>
      <w:r>
        <w:rPr>
          <w:rFonts w:ascii="Times New Roman" w:hAnsi="Times New Roman" w:cs="Times New Roman"/>
          <w:sz w:val="26"/>
          <w:szCs w:val="26"/>
        </w:rPr>
        <w:t xml:space="preserve">- Giới thiệu cách khảo sát, thu thập tài liệu để có kết quả quy trình tin học hóa: </w:t>
      </w:r>
      <w:r>
        <w:rPr>
          <w:rFonts w:ascii="Times New Roman" w:hAnsi="Times New Roman" w:cs="Times New Roman"/>
          <w:b/>
          <w:bCs/>
          <w:sz w:val="26"/>
          <w:szCs w:val="26"/>
        </w:rPr>
        <w:t>(10phút)</w:t>
      </w:r>
    </w:p>
    <w:p w:rsidR="007C2F73" w:rsidRDefault="007C2F73" w:rsidP="007C2F73">
      <w:pPr>
        <w:pStyle w:val="BodyText"/>
        <w:spacing w:line="360" w:lineRule="auto"/>
        <w:rPr>
          <w:rStyle w:val="WW-DefaultParagraphFont1"/>
          <w:rFonts w:ascii="Times New Roman" w:hAnsi="Times New Roman" w:cs="Times New Roman"/>
          <w:sz w:val="26"/>
          <w:szCs w:val="26"/>
        </w:rPr>
      </w:pPr>
      <w:r>
        <w:rPr>
          <w:rFonts w:ascii="Times New Roman" w:hAnsi="Times New Roman" w:cs="Times New Roman"/>
          <w:sz w:val="26"/>
          <w:szCs w:val="26"/>
        </w:rPr>
        <w:t>+ Bằng khảo sát quy trình thực tế, Quy trình ISO</w:t>
      </w:r>
    </w:p>
    <w:p w:rsidR="007C2F73" w:rsidRDefault="007C2F73" w:rsidP="007C2F73">
      <w:pPr>
        <w:pStyle w:val="BodyText"/>
        <w:spacing w:line="360" w:lineRule="auto"/>
        <w:rPr>
          <w:rFonts w:ascii="Times New Roman" w:hAnsi="Times New Roman" w:cs="Times New Roman"/>
          <w:sz w:val="26"/>
          <w:szCs w:val="26"/>
        </w:rPr>
      </w:pPr>
      <w:r>
        <w:rPr>
          <w:rStyle w:val="WW-DefaultParagraphFont1"/>
          <w:rFonts w:ascii="Times New Roman" w:hAnsi="Times New Roman" w:cs="Times New Roman"/>
          <w:sz w:val="26"/>
          <w:szCs w:val="26"/>
        </w:rPr>
        <w:t xml:space="preserve">+ Bằng tài liệu mô tả hệ thống mô phỏng như Cofsa: Show file mô tả hệ thống mô phỏng cho học viên xem. </w:t>
      </w:r>
      <w:r>
        <w:rPr>
          <w:rStyle w:val="WW-DefaultParagraphFont1"/>
          <w:rFonts w:ascii="Times New Roman" w:hAnsi="Times New Roman" w:cs="Times New Roman"/>
          <w:color w:val="FF3333"/>
          <w:sz w:val="26"/>
          <w:szCs w:val="26"/>
        </w:rPr>
        <w:t>(file mô tả hệ thống mô phỏng đính kèm theo)</w:t>
      </w:r>
    </w:p>
    <w:p w:rsidR="007C2F73" w:rsidRDefault="007C2F73" w:rsidP="007C2F73">
      <w:pPr>
        <w:pStyle w:val="BodyText"/>
        <w:spacing w:line="360" w:lineRule="auto"/>
      </w:pPr>
      <w:r>
        <w:rPr>
          <w:rFonts w:ascii="Times New Roman" w:hAnsi="Times New Roman" w:cs="Times New Roman"/>
          <w:sz w:val="26"/>
          <w:szCs w:val="26"/>
        </w:rPr>
        <w:t xml:space="preserve">- Phân tích quy trình tin học hóa Cofsa dựa vào tài liệu đã khảo sát </w:t>
      </w:r>
      <w:r>
        <w:rPr>
          <w:rFonts w:ascii="Times New Roman" w:hAnsi="Times New Roman" w:cs="Times New Roman"/>
          <w:b/>
          <w:bCs/>
          <w:sz w:val="26"/>
          <w:szCs w:val="26"/>
        </w:rPr>
        <w:t>(20 phút)</w:t>
      </w:r>
    </w:p>
    <w:p w:rsidR="007C2F73" w:rsidRDefault="007C2F73" w:rsidP="007C2F73">
      <w:pPr>
        <w:pStyle w:val="BodyText"/>
        <w:spacing w:line="360" w:lineRule="auto"/>
      </w:pPr>
    </w:p>
    <w:p w:rsidR="007C2F73" w:rsidRDefault="007C2F73" w:rsidP="007C2F73">
      <w:pPr>
        <w:pStyle w:val="BodyText"/>
        <w:pageBreakBefore/>
        <w:spacing w:line="360" w:lineRule="auto"/>
      </w:pPr>
      <w:r>
        <w:rPr>
          <w:noProof/>
          <w:lang w:eastAsia="en-US" w:bidi="ar-SA"/>
        </w:rPr>
        <w:lastRenderedPageBreak/>
        <w:drawing>
          <wp:anchor distT="0" distB="0" distL="0" distR="0" simplePos="0" relativeHeight="251665408" behindDoc="0" locked="0" layoutInCell="1" allowOverlap="1">
            <wp:simplePos x="0" y="0"/>
            <wp:positionH relativeFrom="column">
              <wp:align>center</wp:align>
            </wp:positionH>
            <wp:positionV relativeFrom="paragraph">
              <wp:posOffset>5080</wp:posOffset>
            </wp:positionV>
            <wp:extent cx="6047740" cy="5499735"/>
            <wp:effectExtent l="0" t="0" r="0" b="5715"/>
            <wp:wrapSquare wrapText="larges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7740" cy="5499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C2F73" w:rsidRDefault="007C2F73" w:rsidP="007C2F73">
      <w:pPr>
        <w:pStyle w:val="BodyText"/>
        <w:spacing w:line="360" w:lineRule="auto"/>
        <w:rPr>
          <w:rFonts w:ascii="Times New Roman" w:hAnsi="Times New Roman" w:cs="Times New Roman"/>
          <w:sz w:val="26"/>
          <w:szCs w:val="26"/>
        </w:rPr>
      </w:pPr>
      <w:r>
        <w:rPr>
          <w:rFonts w:ascii="Times New Roman" w:hAnsi="Times New Roman" w:cs="Times New Roman"/>
          <w:sz w:val="26"/>
          <w:szCs w:val="26"/>
        </w:rPr>
        <w:t xml:space="preserve">- Học viên thực hành vẽ quy trình tin học hóa </w:t>
      </w:r>
      <w:r>
        <w:rPr>
          <w:rFonts w:ascii="Times New Roman" w:hAnsi="Times New Roman" w:cs="Times New Roman"/>
          <w:b/>
          <w:bCs/>
          <w:sz w:val="26"/>
          <w:szCs w:val="26"/>
        </w:rPr>
        <w:t>(30phút)</w:t>
      </w:r>
    </w:p>
    <w:p w:rsidR="007C2F73" w:rsidRDefault="007C2F73" w:rsidP="007C2F73">
      <w:pPr>
        <w:pStyle w:val="BodyText"/>
        <w:spacing w:line="360" w:lineRule="auto"/>
        <w:rPr>
          <w:rFonts w:ascii="Times New Roman" w:hAnsi="Times New Roman" w:cs="Times New Roman"/>
          <w:sz w:val="26"/>
          <w:szCs w:val="26"/>
        </w:rPr>
      </w:pPr>
      <w:r>
        <w:rPr>
          <w:rFonts w:ascii="Times New Roman" w:hAnsi="Times New Roman" w:cs="Times New Roman"/>
          <w:sz w:val="26"/>
          <w:szCs w:val="26"/>
        </w:rPr>
        <w:t xml:space="preserve">- Demo chạy quy trình trên hệ thống cofsa thủ tục “ Chứng thực hợp đồng xuất khuẩn sản phẩm thủy sản” cho học viên hiểu quy trình hệ thống chạy như thế nào </w:t>
      </w:r>
      <w:r>
        <w:rPr>
          <w:rFonts w:ascii="Times New Roman" w:hAnsi="Times New Roman" w:cs="Times New Roman"/>
          <w:b/>
          <w:bCs/>
          <w:sz w:val="26"/>
          <w:szCs w:val="26"/>
        </w:rPr>
        <w:t>(20phút)</w:t>
      </w:r>
    </w:p>
    <w:p w:rsidR="007C2F73" w:rsidRDefault="007C2F73" w:rsidP="007C2F73">
      <w:pPr>
        <w:pStyle w:val="BodyText"/>
        <w:spacing w:line="360" w:lineRule="auto"/>
        <w:rPr>
          <w:rFonts w:ascii="Times New Roman" w:hAnsi="Times New Roman" w:cs="Times New Roman"/>
          <w:b/>
          <w:bCs/>
          <w:sz w:val="26"/>
          <w:szCs w:val="26"/>
        </w:rPr>
        <w:sectPr w:rsidR="007C2F73">
          <w:pgSz w:w="11906" w:h="16838"/>
          <w:pgMar w:top="1138" w:right="1138" w:bottom="1138" w:left="1138" w:header="720" w:footer="720" w:gutter="0"/>
          <w:cols w:space="720"/>
          <w:docGrid w:linePitch="360"/>
        </w:sectPr>
      </w:pPr>
      <w:r>
        <w:rPr>
          <w:rFonts w:ascii="Times New Roman" w:hAnsi="Times New Roman" w:cs="Times New Roman"/>
          <w:sz w:val="26"/>
          <w:szCs w:val="26"/>
        </w:rPr>
        <w:t xml:space="preserve">- Trao đổi thảo luận </w:t>
      </w:r>
      <w:r>
        <w:rPr>
          <w:rFonts w:ascii="Times New Roman" w:hAnsi="Times New Roman" w:cs="Times New Roman"/>
          <w:b/>
          <w:bCs/>
          <w:sz w:val="26"/>
          <w:szCs w:val="26"/>
        </w:rPr>
        <w:t>(10 phút)</w:t>
      </w:r>
    </w:p>
    <w:p w:rsidR="007C2F73" w:rsidRDefault="007C2F73" w:rsidP="007C2F73">
      <w:pPr>
        <w:pStyle w:val="BodyText"/>
        <w:pageBreakBefore/>
        <w:numPr>
          <w:ilvl w:val="0"/>
          <w:numId w:val="9"/>
        </w:numPr>
        <w:spacing w:line="360" w:lineRule="auto"/>
        <w:rPr>
          <w:rFonts w:ascii="Times New Roman" w:hAnsi="Times New Roman" w:cs="Times New Roman"/>
          <w:sz w:val="26"/>
          <w:szCs w:val="26"/>
        </w:rPr>
      </w:pPr>
      <w:r>
        <w:rPr>
          <w:rFonts w:ascii="Times New Roman" w:hAnsi="Times New Roman" w:cs="Times New Roman"/>
          <w:b/>
          <w:bCs/>
          <w:sz w:val="26"/>
          <w:szCs w:val="26"/>
        </w:rPr>
        <w:lastRenderedPageBreak/>
        <w:t>Buổi 2</w:t>
      </w:r>
    </w:p>
    <w:p w:rsidR="007C2F73" w:rsidRDefault="007C2F73" w:rsidP="007C2F73">
      <w:pPr>
        <w:pStyle w:val="BodyText"/>
        <w:spacing w:line="360" w:lineRule="auto"/>
        <w:rPr>
          <w:rFonts w:ascii="Times New Roman" w:hAnsi="Times New Roman" w:cs="Times New Roman"/>
          <w:sz w:val="26"/>
          <w:szCs w:val="26"/>
        </w:rPr>
      </w:pPr>
      <w:r>
        <w:rPr>
          <w:rFonts w:ascii="Times New Roman" w:hAnsi="Times New Roman" w:cs="Times New Roman"/>
          <w:sz w:val="26"/>
          <w:szCs w:val="26"/>
        </w:rPr>
        <w:t xml:space="preserve">- Hướng dẫn tạo masterdata dựa vào quy trình tin học hóa đã làm: Hướng dẫn chỉ trực tiếp trên masterdata của thực tục “Chứng thực đăng ký hợp đồng xuất khuẩn sản phẩm thủy sản” </w:t>
      </w:r>
      <w:r>
        <w:rPr>
          <w:rFonts w:ascii="Times New Roman" w:hAnsi="Times New Roman" w:cs="Times New Roman"/>
          <w:b/>
          <w:bCs/>
          <w:sz w:val="26"/>
          <w:szCs w:val="26"/>
        </w:rPr>
        <w:t>(15phút)</w:t>
      </w:r>
    </w:p>
    <w:p w:rsidR="007C2F73" w:rsidRDefault="007C2F73" w:rsidP="007C2F73">
      <w:pPr>
        <w:pStyle w:val="BodyText"/>
        <w:spacing w:line="360" w:lineRule="auto"/>
        <w:rPr>
          <w:rFonts w:ascii="Times New Roman" w:hAnsi="Times New Roman" w:cs="Times New Roman"/>
          <w:sz w:val="26"/>
          <w:szCs w:val="26"/>
        </w:rPr>
      </w:pPr>
      <w:r>
        <w:rPr>
          <w:rFonts w:ascii="Times New Roman" w:hAnsi="Times New Roman" w:cs="Times New Roman"/>
          <w:sz w:val="26"/>
          <w:szCs w:val="26"/>
        </w:rPr>
        <w:t>+ Bước xử lý:</w:t>
      </w:r>
    </w:p>
    <w:p w:rsidR="007C2F73" w:rsidRDefault="007C2F73" w:rsidP="007C2F73">
      <w:pPr>
        <w:pStyle w:val="BodyText"/>
        <w:spacing w:line="360" w:lineRule="auto"/>
        <w:rPr>
          <w:rFonts w:ascii="Times New Roman" w:hAnsi="Times New Roman" w:cs="Times New Roman"/>
          <w:sz w:val="26"/>
          <w:szCs w:val="26"/>
        </w:rPr>
      </w:pPr>
    </w:p>
    <w:p w:rsidR="007C2F73" w:rsidRDefault="00BF38CD" w:rsidP="007C2F73">
      <w:pPr>
        <w:pStyle w:val="BodyText"/>
        <w:spacing w:line="360" w:lineRule="auto"/>
        <w:rPr>
          <w:rFonts w:ascii="Times New Roman" w:hAnsi="Times New Roman" w:cs="Times New Roman"/>
          <w:sz w:val="26"/>
          <w:szCs w:val="26"/>
        </w:rPr>
        <w:sectPr w:rsidR="007C2F73">
          <w:pgSz w:w="11906" w:h="16838"/>
          <w:pgMar w:top="1138" w:right="1138" w:bottom="1138" w:left="1138" w:header="720" w:footer="720" w:gutter="0"/>
          <w:cols w:space="720"/>
          <w:docGrid w:linePitch="360"/>
        </w:sectPr>
      </w:pPr>
      <w:r>
        <w:pict>
          <v:shape id="_x0000_s1028" type="#_x0000_t75" style="position:absolute;margin-left:0;margin-top:14.45pt;width:562.45pt;height:175.1pt;z-index:251661312;mso-wrap-distance-left:0;mso-wrap-distance-right:0;mso-position-horizontal:center;mso-position-horizontal-relative:text;mso-position-vertical:absolute;mso-position-vertical-relative:text" filled="t">
            <v:fill color2="black"/>
            <v:imagedata r:id="rId33" o:title=""/>
            <w10:wrap type="square" side="largest"/>
          </v:shape>
          <o:OLEObject Type="Embed" ProgID="Excel.Sheet.8" ShapeID="_x0000_s1028" DrawAspect="Content" ObjectID="_1533636630" r:id="rId34"/>
        </w:pict>
      </w:r>
    </w:p>
    <w:p w:rsidR="007C2F73" w:rsidRDefault="007C2F73" w:rsidP="007C2F73">
      <w:pPr>
        <w:pStyle w:val="BodyText"/>
        <w:pageBreakBefore/>
        <w:spacing w:line="360" w:lineRule="auto"/>
        <w:rPr>
          <w:rFonts w:ascii="Times New Roman" w:hAnsi="Times New Roman" w:cs="Times New Roman"/>
          <w:sz w:val="26"/>
          <w:szCs w:val="26"/>
        </w:rPr>
      </w:pPr>
      <w:r>
        <w:rPr>
          <w:rFonts w:ascii="Times New Roman" w:hAnsi="Times New Roman" w:cs="Times New Roman"/>
          <w:sz w:val="26"/>
          <w:szCs w:val="26"/>
        </w:rPr>
        <w:lastRenderedPageBreak/>
        <w:t>+ Thao tác xử lý:</w:t>
      </w:r>
    </w:p>
    <w:p w:rsidR="007C2F73" w:rsidRDefault="007C2F73" w:rsidP="007C2F73">
      <w:pPr>
        <w:pStyle w:val="BodyText"/>
        <w:spacing w:line="360" w:lineRule="auto"/>
        <w:rPr>
          <w:rFonts w:ascii="Times New Roman" w:hAnsi="Times New Roman" w:cs="Times New Roman"/>
          <w:sz w:val="26"/>
          <w:szCs w:val="26"/>
        </w:rPr>
      </w:pPr>
    </w:p>
    <w:p w:rsidR="007C2F73" w:rsidRDefault="00BF38CD" w:rsidP="007C2F73">
      <w:pPr>
        <w:pStyle w:val="BodyText"/>
        <w:spacing w:line="360" w:lineRule="auto"/>
        <w:rPr>
          <w:rFonts w:ascii="Times New Roman" w:hAnsi="Times New Roman" w:cs="Times New Roman"/>
          <w:sz w:val="26"/>
          <w:szCs w:val="26"/>
        </w:rPr>
        <w:sectPr w:rsidR="007C2F73">
          <w:pgSz w:w="16838" w:h="11906" w:orient="landscape"/>
          <w:pgMar w:top="1138" w:right="1138" w:bottom="1138" w:left="1138" w:header="720" w:footer="720" w:gutter="0"/>
          <w:cols w:space="720"/>
          <w:docGrid w:linePitch="360"/>
        </w:sectPr>
      </w:pPr>
      <w:r>
        <w:pict>
          <v:shape id="_x0000_s1029" type="#_x0000_t75" style="position:absolute;margin-left:0;margin-top:14.45pt;width:841.85pt;height:292.25pt;z-index:251662336;mso-wrap-distance-left:0;mso-wrap-distance-right:0;mso-position-horizontal:center;mso-position-horizontal-relative:text;mso-position-vertical:absolute;mso-position-vertical-relative:text" filled="t">
            <v:fill color2="black"/>
            <v:imagedata r:id="rId35" o:title=""/>
            <w10:wrap type="square" side="largest"/>
          </v:shape>
          <o:OLEObject Type="Embed" ProgID="Excel.Sheet.8" ShapeID="_x0000_s1029" DrawAspect="Content" ObjectID="_1533636631" r:id="rId36"/>
        </w:pict>
      </w:r>
    </w:p>
    <w:p w:rsidR="007C2F73" w:rsidRDefault="007C2F73" w:rsidP="007C2F73">
      <w:pPr>
        <w:pStyle w:val="BodyText"/>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 Học viên thực hành tạo masterdata cho thủ tục của mình </w:t>
      </w:r>
      <w:r>
        <w:rPr>
          <w:rFonts w:ascii="Times New Roman" w:hAnsi="Times New Roman" w:cs="Times New Roman"/>
          <w:b/>
          <w:bCs/>
          <w:sz w:val="26"/>
          <w:szCs w:val="26"/>
        </w:rPr>
        <w:t xml:space="preserve">(30phút) </w:t>
      </w:r>
      <w:r>
        <w:rPr>
          <w:rFonts w:ascii="Times New Roman" w:hAnsi="Times New Roman" w:cs="Times New Roman"/>
          <w:i/>
          <w:iCs/>
          <w:color w:val="FF3333"/>
          <w:sz w:val="26"/>
          <w:szCs w:val="26"/>
        </w:rPr>
        <w:t>(phụ lục 3, 4, 5)</w:t>
      </w:r>
    </w:p>
    <w:p w:rsidR="007C2F73" w:rsidRDefault="007C2F73" w:rsidP="007C2F73">
      <w:pPr>
        <w:pStyle w:val="BodyText"/>
        <w:spacing w:line="360" w:lineRule="auto"/>
        <w:rPr>
          <w:rFonts w:ascii="Times New Roman" w:hAnsi="Times New Roman" w:cs="Times New Roman"/>
          <w:sz w:val="26"/>
          <w:szCs w:val="26"/>
        </w:rPr>
      </w:pPr>
      <w:r>
        <w:rPr>
          <w:rFonts w:ascii="Times New Roman" w:hAnsi="Times New Roman" w:cs="Times New Roman"/>
          <w:sz w:val="26"/>
          <w:szCs w:val="26"/>
        </w:rPr>
        <w:t xml:space="preserve">- Hướng dẫn cấu hình quy trình thủ tục cofsa </w:t>
      </w:r>
      <w:r>
        <w:rPr>
          <w:rFonts w:ascii="Times New Roman" w:hAnsi="Times New Roman" w:cs="Times New Roman"/>
          <w:b/>
          <w:bCs/>
          <w:sz w:val="26"/>
          <w:szCs w:val="26"/>
        </w:rPr>
        <w:t>(15phút)</w:t>
      </w:r>
    </w:p>
    <w:p w:rsidR="007C2F73" w:rsidRDefault="007C2F73" w:rsidP="007C2F73">
      <w:pPr>
        <w:pStyle w:val="BodyText"/>
        <w:spacing w:line="360" w:lineRule="auto"/>
        <w:rPr>
          <w:rFonts w:ascii="Times New Roman" w:hAnsi="Times New Roman" w:cs="Times New Roman"/>
          <w:sz w:val="26"/>
          <w:szCs w:val="26"/>
        </w:rPr>
      </w:pPr>
      <w:r>
        <w:rPr>
          <w:rFonts w:ascii="Times New Roman" w:hAnsi="Times New Roman" w:cs="Times New Roman"/>
          <w:sz w:val="26"/>
          <w:szCs w:val="26"/>
        </w:rPr>
        <w:t>- Học viên thực hành cấu hình quy trình (</w:t>
      </w:r>
      <w:r>
        <w:rPr>
          <w:rFonts w:ascii="Times New Roman" w:hAnsi="Times New Roman" w:cs="Times New Roman"/>
          <w:b/>
          <w:bCs/>
          <w:sz w:val="26"/>
          <w:szCs w:val="26"/>
        </w:rPr>
        <w:t>30 phút)</w:t>
      </w:r>
    </w:p>
    <w:p w:rsidR="007C2F73" w:rsidRDefault="007C2F73" w:rsidP="007C2F73">
      <w:pPr>
        <w:pStyle w:val="BodyText"/>
        <w:spacing w:line="360" w:lineRule="auto"/>
        <w:rPr>
          <w:rFonts w:ascii="Times New Roman" w:hAnsi="Times New Roman" w:cs="Times New Roman"/>
          <w:sz w:val="26"/>
          <w:szCs w:val="26"/>
        </w:rPr>
      </w:pPr>
    </w:p>
    <w:p w:rsidR="007C2F73" w:rsidRDefault="007C2F73" w:rsidP="007C2F73">
      <w:pPr>
        <w:pStyle w:val="BodyText"/>
        <w:spacing w:line="360" w:lineRule="auto"/>
        <w:rPr>
          <w:rFonts w:ascii="Times New Roman" w:hAnsi="Times New Roman" w:cs="Times New Roman"/>
          <w:sz w:val="26"/>
          <w:szCs w:val="26"/>
        </w:rPr>
      </w:pPr>
    </w:p>
    <w:p w:rsidR="007C2F73" w:rsidRDefault="007C2F73" w:rsidP="007C2F73">
      <w:pPr>
        <w:pStyle w:val="Heading1"/>
        <w:keepLines w:val="0"/>
        <w:pageBreakBefore/>
        <w:widowControl w:val="0"/>
        <w:numPr>
          <w:ilvl w:val="0"/>
          <w:numId w:val="7"/>
        </w:numPr>
        <w:pBdr>
          <w:top w:val="none" w:sz="0" w:space="0" w:color="000000"/>
          <w:left w:val="none" w:sz="0" w:space="0" w:color="000000"/>
          <w:bottom w:val="none" w:sz="0" w:space="0" w:color="000000"/>
          <w:right w:val="none" w:sz="0" w:space="0" w:color="000000"/>
        </w:pBdr>
        <w:suppressAutoHyphens/>
        <w:spacing w:before="240" w:after="120" w:line="240" w:lineRule="auto"/>
        <w:textAlignment w:val="baseline"/>
      </w:pPr>
      <w:bookmarkStart w:id="23" w:name="_Toc459894774"/>
      <w:r>
        <w:lastRenderedPageBreak/>
        <w:t>III. Phụ lục</w:t>
      </w:r>
      <w:bookmarkEnd w:id="23"/>
    </w:p>
    <w:p w:rsidR="007C2F73" w:rsidRDefault="007C2F73" w:rsidP="007C2F73">
      <w:pPr>
        <w:pStyle w:val="Heading2"/>
        <w:widowControl w:val="0"/>
        <w:numPr>
          <w:ilvl w:val="1"/>
          <w:numId w:val="7"/>
        </w:numPr>
        <w:pBdr>
          <w:top w:val="none" w:sz="0" w:space="0" w:color="000000"/>
          <w:left w:val="none" w:sz="0" w:space="0" w:color="000000"/>
          <w:bottom w:val="none" w:sz="0" w:space="0" w:color="000000"/>
          <w:right w:val="none" w:sz="0" w:space="0" w:color="000000"/>
        </w:pBdr>
        <w:suppressAutoHyphens/>
        <w:spacing w:before="200" w:after="0" w:line="240" w:lineRule="auto"/>
        <w:textAlignment w:val="baseline"/>
        <w:rPr>
          <w:rFonts w:ascii="Times New Roman" w:hAnsi="Times New Roman" w:cs="Times New Roman"/>
          <w:sz w:val="26"/>
          <w:szCs w:val="26"/>
        </w:rPr>
      </w:pPr>
      <w:bookmarkStart w:id="24" w:name="_Toc459894775"/>
      <w:r>
        <w:t>1. Mẫu hồ sơ</w:t>
      </w:r>
      <w:bookmarkEnd w:id="24"/>
    </w:p>
    <w:p w:rsidR="007C2F73" w:rsidRDefault="007C2F73" w:rsidP="007C2F73">
      <w:pPr>
        <w:pStyle w:val="BodyText"/>
        <w:spacing w:line="360" w:lineRule="auto"/>
        <w:rPr>
          <w:rFonts w:ascii="Times New Roman" w:hAnsi="Times New Roman" w:cs="Times New Roman"/>
          <w:sz w:val="26"/>
          <w:szCs w:val="26"/>
        </w:rPr>
      </w:pPr>
    </w:p>
    <w:p w:rsidR="007C2F73" w:rsidRDefault="00BF38CD" w:rsidP="007C2F73">
      <w:pPr>
        <w:pStyle w:val="BodyText"/>
        <w:spacing w:line="360" w:lineRule="auto"/>
        <w:rPr>
          <w:rFonts w:ascii="Times New Roman" w:hAnsi="Times New Roman" w:cs="Times New Roman"/>
          <w:b/>
          <w:bCs/>
          <w:sz w:val="26"/>
          <w:szCs w:val="26"/>
        </w:rPr>
      </w:pPr>
      <w:r>
        <w:pict>
          <v:shape id="_x0000_s1030" type="#_x0000_t75" style="position:absolute;margin-left:0;margin-top:14.45pt;width:595.25pt;height:113.9pt;z-index:251663360;mso-wrap-distance-left:0;mso-wrap-distance-right:0;mso-position-horizontal:center;mso-position-horizontal-relative:text;mso-position-vertical:absolute;mso-position-vertical-relative:text" filled="t">
            <v:fill color2="black"/>
            <v:imagedata r:id="rId37" o:title=""/>
            <w10:wrap type="square" side="largest"/>
          </v:shape>
          <o:OLEObject Type="Embed" ProgID="Excel.Sheet.8" ShapeID="_x0000_s1030" DrawAspect="Content" ObjectID="_1533636632" r:id="rId38"/>
        </w:pict>
      </w:r>
    </w:p>
    <w:p w:rsidR="007C2F73" w:rsidRDefault="007C2F73" w:rsidP="007C2F73">
      <w:pPr>
        <w:pStyle w:val="Heading2"/>
        <w:widowControl w:val="0"/>
        <w:numPr>
          <w:ilvl w:val="1"/>
          <w:numId w:val="7"/>
        </w:numPr>
        <w:pBdr>
          <w:top w:val="none" w:sz="0" w:space="0" w:color="000000"/>
          <w:left w:val="none" w:sz="0" w:space="0" w:color="000000"/>
          <w:bottom w:val="none" w:sz="0" w:space="0" w:color="000000"/>
          <w:right w:val="none" w:sz="0" w:space="0" w:color="000000"/>
        </w:pBdr>
        <w:suppressAutoHyphens/>
        <w:spacing w:before="200" w:after="0" w:line="240" w:lineRule="auto"/>
        <w:textAlignment w:val="baseline"/>
        <w:rPr>
          <w:rFonts w:ascii="Times New Roman" w:hAnsi="Times New Roman" w:cs="Times New Roman"/>
          <w:sz w:val="26"/>
          <w:szCs w:val="26"/>
        </w:rPr>
      </w:pPr>
      <w:bookmarkStart w:id="25" w:name="_Toc459894776"/>
      <w:r>
        <w:t>2. Thành phần hồ sơ</w:t>
      </w:r>
      <w:bookmarkEnd w:id="25"/>
    </w:p>
    <w:p w:rsidR="007C2F73" w:rsidRDefault="007C2F73" w:rsidP="007C2F73">
      <w:pPr>
        <w:spacing w:line="360" w:lineRule="auto"/>
        <w:jc w:val="both"/>
        <w:rPr>
          <w:rFonts w:ascii="Times New Roman" w:hAnsi="Times New Roman" w:cs="Times New Roman"/>
          <w:sz w:val="26"/>
          <w:szCs w:val="26"/>
        </w:rPr>
      </w:pPr>
    </w:p>
    <w:p w:rsidR="007C2F73" w:rsidRDefault="00BF38CD" w:rsidP="007C2F73">
      <w:r>
        <w:pict>
          <v:shape id="_x0000_s1031" type="#_x0000_t75" style="position:absolute;margin-left:0;margin-top:7.45pt;width:595.25pt;height:155.9pt;z-index:251664384;mso-wrap-distance-left:0;mso-wrap-distance-right:0;mso-position-horizontal:center;mso-position-horizontal-relative:text;mso-position-vertical:absolute;mso-position-vertical-relative:text" filled="t">
            <v:fill color2="black"/>
            <v:imagedata r:id="rId39" o:title=""/>
            <w10:wrap type="square" side="largest"/>
          </v:shape>
          <o:OLEObject Type="Embed" ProgID="Excel.Sheet.8" ShapeID="_x0000_s1031" DrawAspect="Content" ObjectID="_1533636633" r:id="rId40"/>
        </w:pict>
      </w:r>
    </w:p>
    <w:p w:rsidR="007C2F73" w:rsidRDefault="007C2F73" w:rsidP="007C2F73">
      <w:pPr>
        <w:pStyle w:val="Heading2"/>
        <w:widowControl w:val="0"/>
        <w:numPr>
          <w:ilvl w:val="1"/>
          <w:numId w:val="7"/>
        </w:numPr>
        <w:pBdr>
          <w:top w:val="none" w:sz="0" w:space="0" w:color="000000"/>
          <w:left w:val="none" w:sz="0" w:space="0" w:color="000000"/>
          <w:bottom w:val="none" w:sz="0" w:space="0" w:color="000000"/>
          <w:right w:val="none" w:sz="0" w:space="0" w:color="000000"/>
        </w:pBdr>
        <w:suppressAutoHyphens/>
        <w:spacing w:before="200" w:after="0" w:line="240" w:lineRule="auto"/>
        <w:textAlignment w:val="baseline"/>
        <w:rPr>
          <w:rFonts w:ascii="Times New Roman" w:hAnsi="Times New Roman" w:cs="Times New Roman"/>
          <w:sz w:val="26"/>
          <w:szCs w:val="26"/>
        </w:rPr>
      </w:pPr>
      <w:bookmarkStart w:id="26" w:name="_Toc459894777"/>
      <w:r>
        <w:t>3.  Mẫu file bước xử lý</w:t>
      </w:r>
      <w:bookmarkEnd w:id="26"/>
    </w:p>
    <w:p w:rsidR="007C2F73" w:rsidRDefault="007C2F73" w:rsidP="007C2F73">
      <w:pPr>
        <w:spacing w:line="360" w:lineRule="auto"/>
        <w:jc w:val="both"/>
        <w:rPr>
          <w:rFonts w:ascii="Times New Roman" w:hAnsi="Times New Roman" w:cs="Times New Roman"/>
          <w:sz w:val="26"/>
          <w:szCs w:val="26"/>
        </w:rPr>
      </w:pPr>
    </w:p>
    <w:p w:rsidR="007C2F73" w:rsidRDefault="00BF38CD" w:rsidP="007C2F73">
      <w:pPr>
        <w:spacing w:line="360" w:lineRule="auto"/>
        <w:jc w:val="both"/>
        <w:rPr>
          <w:rFonts w:ascii="Times New Roman" w:hAnsi="Times New Roman" w:cs="Times New Roman"/>
          <w:sz w:val="26"/>
          <w:szCs w:val="26"/>
        </w:rPr>
      </w:pPr>
      <w:r>
        <w:lastRenderedPageBreak/>
        <w:pict>
          <v:shape id="_x0000_s1033" type="#_x0000_t75" style="position:absolute;left:0;text-align:left;margin-left:0;margin-top:7.45pt;width:562.45pt;height:175.1pt;z-index:251666432;mso-wrap-distance-left:0;mso-wrap-distance-right:0;mso-position-horizontal:center;mso-position-horizontal-relative:text;mso-position-vertical:absolute;mso-position-vertical-relative:text" filled="t">
            <v:fill color2="black"/>
            <v:imagedata r:id="rId41" o:title=""/>
            <w10:wrap type="square" side="largest"/>
          </v:shape>
          <o:OLEObject Type="Embed" ProgID="Excel.Sheet.8" ShapeID="_x0000_s1033" DrawAspect="Content" ObjectID="_1533636634" r:id="rId42"/>
        </w:pict>
      </w:r>
    </w:p>
    <w:p w:rsidR="007C2F73" w:rsidRDefault="007C2F73" w:rsidP="007C2F73">
      <w:pPr>
        <w:spacing w:line="360" w:lineRule="auto"/>
        <w:jc w:val="both"/>
        <w:rPr>
          <w:rFonts w:ascii="Times New Roman" w:hAnsi="Times New Roman" w:cs="Times New Roman"/>
          <w:sz w:val="26"/>
          <w:szCs w:val="26"/>
        </w:rPr>
      </w:pPr>
    </w:p>
    <w:p w:rsidR="007C2F73" w:rsidRDefault="007C2F73" w:rsidP="007C2F73">
      <w:pPr>
        <w:pStyle w:val="Heading2"/>
        <w:widowControl w:val="0"/>
        <w:numPr>
          <w:ilvl w:val="1"/>
          <w:numId w:val="7"/>
        </w:numPr>
        <w:pBdr>
          <w:top w:val="none" w:sz="0" w:space="0" w:color="000000"/>
          <w:left w:val="none" w:sz="0" w:space="0" w:color="000000"/>
          <w:bottom w:val="none" w:sz="0" w:space="0" w:color="000000"/>
          <w:right w:val="none" w:sz="0" w:space="0" w:color="000000"/>
        </w:pBdr>
        <w:suppressAutoHyphens/>
        <w:spacing w:before="200" w:after="0" w:line="240" w:lineRule="auto"/>
        <w:textAlignment w:val="baseline"/>
        <w:rPr>
          <w:rFonts w:ascii="Times New Roman" w:hAnsi="Times New Roman" w:cs="Times New Roman"/>
          <w:sz w:val="26"/>
          <w:szCs w:val="26"/>
        </w:rPr>
      </w:pPr>
      <w:bookmarkStart w:id="27" w:name="_Toc459894778"/>
      <w:r>
        <w:t>4. Thao tác xử lý</w:t>
      </w:r>
      <w:bookmarkEnd w:id="27"/>
    </w:p>
    <w:p w:rsidR="007C2F73" w:rsidRDefault="007C2F73" w:rsidP="007C2F73">
      <w:pPr>
        <w:spacing w:line="360" w:lineRule="auto"/>
        <w:jc w:val="both"/>
        <w:rPr>
          <w:rFonts w:ascii="Times New Roman" w:hAnsi="Times New Roman" w:cs="Times New Roman"/>
          <w:sz w:val="26"/>
          <w:szCs w:val="26"/>
        </w:rPr>
      </w:pPr>
    </w:p>
    <w:p w:rsidR="007C2F73" w:rsidRDefault="00BF38CD" w:rsidP="007C2F73">
      <w:pPr>
        <w:spacing w:line="360" w:lineRule="auto"/>
        <w:jc w:val="both"/>
      </w:pPr>
      <w:r>
        <w:pict>
          <v:shape id="_x0000_s1034" type="#_x0000_t75" style="position:absolute;left:0;text-align:left;margin-left:0;margin-top:7.45pt;width:595.25pt;height:178.05pt;z-index:251667456;mso-wrap-distance-left:0;mso-wrap-distance-right:0;mso-position-horizontal:center;mso-position-horizontal-relative:text;mso-position-vertical:absolute;mso-position-vertical-relative:text" filled="t">
            <v:fill color2="black"/>
            <v:imagedata r:id="rId43" o:title=""/>
            <w10:wrap type="square" side="largest"/>
          </v:shape>
          <o:OLEObject Type="Embed" ProgID="Excel.Sheet.8" ShapeID="_x0000_s1034" DrawAspect="Content" ObjectID="_1533636635" r:id="rId44"/>
        </w:pict>
      </w:r>
    </w:p>
    <w:p w:rsidR="00F93F34" w:rsidRDefault="00F93F34">
      <w:pPr>
        <w:rPr>
          <w:rFonts w:ascii="Times New Roman" w:hAnsi="Times New Roman"/>
        </w:rPr>
      </w:pPr>
    </w:p>
    <w:sectPr w:rsidR="00F93F34">
      <w:footerReference w:type="default" r:id="rId45"/>
      <w:pgSz w:w="12240" w:h="15840"/>
      <w:pgMar w:top="1440" w:right="1041" w:bottom="1992" w:left="1985" w:header="0" w:footer="144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38CD" w:rsidRDefault="00BF38CD">
      <w:pPr>
        <w:spacing w:after="0" w:line="240" w:lineRule="auto"/>
      </w:pPr>
      <w:r>
        <w:separator/>
      </w:r>
    </w:p>
  </w:endnote>
  <w:endnote w:type="continuationSeparator" w:id="0">
    <w:p w:rsidR="00BF38CD" w:rsidRDefault="00BF3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Lohit Devanagar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panose1 w:val="02020603050405020304"/>
    <w:charset w:val="00"/>
    <w:family w:val="roman"/>
    <w:pitch w:val="variable"/>
    <w:sig w:usb0="E0000AFF" w:usb1="500078FF" w:usb2="00000021"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F34" w:rsidRDefault="00521841">
    <w:pPr>
      <w:pStyle w:val="Footer"/>
      <w:jc w:val="center"/>
    </w:pPr>
    <w:r>
      <w:fldChar w:fldCharType="begin"/>
    </w:r>
    <w:r>
      <w:instrText>PAGE</w:instrText>
    </w:r>
    <w:r>
      <w:fldChar w:fldCharType="separate"/>
    </w:r>
    <w:r w:rsidR="00DC3C2F">
      <w:rPr>
        <w:noProof/>
      </w:rPr>
      <w:t>26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38CD" w:rsidRDefault="00BF38CD">
      <w:pPr>
        <w:spacing w:after="0" w:line="240" w:lineRule="auto"/>
      </w:pPr>
      <w:r>
        <w:separator/>
      </w:r>
    </w:p>
  </w:footnote>
  <w:footnote w:type="continuationSeparator" w:id="0">
    <w:p w:rsidR="00BF38CD" w:rsidRDefault="00BF38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2"/>
    <w:lvl w:ilvl="0">
      <w:start w:val="1"/>
      <w:numFmt w:val="bullet"/>
      <w:lvlText w:val=""/>
      <w:lvlJc w:val="left"/>
      <w:pPr>
        <w:tabs>
          <w:tab w:val="num" w:pos="0"/>
        </w:tabs>
        <w:ind w:left="720" w:hanging="360"/>
      </w:pPr>
      <w:rPr>
        <w:rFonts w:ascii="Wingdings" w:hAnsi="Wingdings" w:cs="Wingdings"/>
        <w:sz w:val="26"/>
        <w:szCs w:val="26"/>
      </w:rPr>
    </w:lvl>
    <w:lvl w:ilvl="1">
      <w:start w:val="1"/>
      <w:numFmt w:val="bullet"/>
      <w:lvlText w:val=""/>
      <w:lvlJc w:val="left"/>
      <w:pPr>
        <w:tabs>
          <w:tab w:val="num" w:pos="0"/>
        </w:tabs>
        <w:ind w:left="1080" w:hanging="360"/>
      </w:pPr>
      <w:rPr>
        <w:rFonts w:ascii="Wingdings" w:hAnsi="Wingdings" w:cs="Wingdings"/>
        <w:sz w:val="26"/>
        <w:szCs w:val="26"/>
      </w:rPr>
    </w:lvl>
    <w:lvl w:ilvl="2">
      <w:start w:val="1"/>
      <w:numFmt w:val="bullet"/>
      <w:lvlText w:val=""/>
      <w:lvlJc w:val="left"/>
      <w:pPr>
        <w:tabs>
          <w:tab w:val="num" w:pos="0"/>
        </w:tabs>
        <w:ind w:left="1440" w:hanging="360"/>
      </w:pPr>
      <w:rPr>
        <w:rFonts w:ascii="Wingdings" w:hAnsi="Wingdings" w:cs="Wingdings"/>
        <w:sz w:val="26"/>
        <w:szCs w:val="26"/>
      </w:rPr>
    </w:lvl>
    <w:lvl w:ilvl="3">
      <w:start w:val="1"/>
      <w:numFmt w:val="bullet"/>
      <w:lvlText w:val=""/>
      <w:lvlJc w:val="left"/>
      <w:pPr>
        <w:tabs>
          <w:tab w:val="num" w:pos="0"/>
        </w:tabs>
        <w:ind w:left="1800" w:hanging="360"/>
      </w:pPr>
      <w:rPr>
        <w:rFonts w:ascii="Wingdings" w:hAnsi="Wingdings" w:cs="Wingdings"/>
        <w:sz w:val="26"/>
        <w:szCs w:val="26"/>
      </w:rPr>
    </w:lvl>
    <w:lvl w:ilvl="4">
      <w:start w:val="1"/>
      <w:numFmt w:val="bullet"/>
      <w:lvlText w:val=""/>
      <w:lvlJc w:val="left"/>
      <w:pPr>
        <w:tabs>
          <w:tab w:val="num" w:pos="0"/>
        </w:tabs>
        <w:ind w:left="2160" w:hanging="360"/>
      </w:pPr>
      <w:rPr>
        <w:rFonts w:ascii="Wingdings" w:hAnsi="Wingdings" w:cs="Wingdings"/>
        <w:sz w:val="26"/>
        <w:szCs w:val="26"/>
      </w:rPr>
    </w:lvl>
    <w:lvl w:ilvl="5">
      <w:start w:val="1"/>
      <w:numFmt w:val="bullet"/>
      <w:lvlText w:val=""/>
      <w:lvlJc w:val="left"/>
      <w:pPr>
        <w:tabs>
          <w:tab w:val="num" w:pos="0"/>
        </w:tabs>
        <w:ind w:left="2520" w:hanging="360"/>
      </w:pPr>
      <w:rPr>
        <w:rFonts w:ascii="Wingdings" w:hAnsi="Wingdings" w:cs="Wingdings"/>
        <w:sz w:val="26"/>
        <w:szCs w:val="26"/>
      </w:rPr>
    </w:lvl>
    <w:lvl w:ilvl="6">
      <w:start w:val="1"/>
      <w:numFmt w:val="bullet"/>
      <w:lvlText w:val=""/>
      <w:lvlJc w:val="left"/>
      <w:pPr>
        <w:tabs>
          <w:tab w:val="num" w:pos="0"/>
        </w:tabs>
        <w:ind w:left="2880" w:hanging="360"/>
      </w:pPr>
      <w:rPr>
        <w:rFonts w:ascii="Wingdings" w:hAnsi="Wingdings" w:cs="Wingdings"/>
        <w:sz w:val="26"/>
        <w:szCs w:val="26"/>
      </w:rPr>
    </w:lvl>
    <w:lvl w:ilvl="7">
      <w:start w:val="1"/>
      <w:numFmt w:val="bullet"/>
      <w:lvlText w:val=""/>
      <w:lvlJc w:val="left"/>
      <w:pPr>
        <w:tabs>
          <w:tab w:val="num" w:pos="0"/>
        </w:tabs>
        <w:ind w:left="3240" w:hanging="360"/>
      </w:pPr>
      <w:rPr>
        <w:rFonts w:ascii="Wingdings" w:hAnsi="Wingdings" w:cs="Wingdings"/>
        <w:sz w:val="26"/>
        <w:szCs w:val="26"/>
      </w:rPr>
    </w:lvl>
    <w:lvl w:ilvl="8">
      <w:start w:val="1"/>
      <w:numFmt w:val="bullet"/>
      <w:lvlText w:val=""/>
      <w:lvlJc w:val="left"/>
      <w:pPr>
        <w:tabs>
          <w:tab w:val="num" w:pos="0"/>
        </w:tabs>
        <w:ind w:left="3600" w:hanging="360"/>
      </w:pPr>
      <w:rPr>
        <w:rFonts w:ascii="Wingdings" w:hAnsi="Wingdings" w:cs="Wingdings"/>
        <w:sz w:val="26"/>
        <w:szCs w:val="26"/>
      </w:rPr>
    </w:lvl>
  </w:abstractNum>
  <w:abstractNum w:abstractNumId="2">
    <w:nsid w:val="00000003"/>
    <w:multiLevelType w:val="multilevel"/>
    <w:tmpl w:val="00000003"/>
    <w:name w:val="WW8Num3"/>
    <w:lvl w:ilvl="0">
      <w:start w:val="1"/>
      <w:numFmt w:val="bullet"/>
      <w:lvlText w:val=""/>
      <w:lvlJc w:val="left"/>
      <w:pPr>
        <w:tabs>
          <w:tab w:val="num" w:pos="0"/>
        </w:tabs>
        <w:ind w:left="720" w:hanging="360"/>
      </w:pPr>
      <w:rPr>
        <w:rFonts w:ascii="Wingdings" w:hAnsi="Wingdings" w:cs="Wingdings"/>
      </w:rPr>
    </w:lvl>
    <w:lvl w:ilvl="1">
      <w:start w:val="1"/>
      <w:numFmt w:val="bullet"/>
      <w:lvlText w:val=""/>
      <w:lvlJc w:val="left"/>
      <w:pPr>
        <w:tabs>
          <w:tab w:val="num" w:pos="0"/>
        </w:tabs>
        <w:ind w:left="1080" w:hanging="360"/>
      </w:pPr>
      <w:rPr>
        <w:rFonts w:ascii="Wingdings" w:hAnsi="Wingdings" w:cs="Wingdings"/>
      </w:rPr>
    </w:lvl>
    <w:lvl w:ilvl="2">
      <w:start w:val="1"/>
      <w:numFmt w:val="bullet"/>
      <w:lvlText w:val=""/>
      <w:lvlJc w:val="left"/>
      <w:pPr>
        <w:tabs>
          <w:tab w:val="num" w:pos="0"/>
        </w:tabs>
        <w:ind w:left="1440" w:hanging="360"/>
      </w:pPr>
      <w:rPr>
        <w:rFonts w:ascii="Wingdings" w:hAnsi="Wingdings" w:cs="Wingdings"/>
      </w:rPr>
    </w:lvl>
    <w:lvl w:ilvl="3">
      <w:start w:val="1"/>
      <w:numFmt w:val="bullet"/>
      <w:lvlText w:val=""/>
      <w:lvlJc w:val="left"/>
      <w:pPr>
        <w:tabs>
          <w:tab w:val="num" w:pos="0"/>
        </w:tabs>
        <w:ind w:left="1800" w:hanging="360"/>
      </w:pPr>
      <w:rPr>
        <w:rFonts w:ascii="Wingdings" w:hAnsi="Wingdings" w:cs="Wingdings"/>
      </w:rPr>
    </w:lvl>
    <w:lvl w:ilvl="4">
      <w:start w:val="1"/>
      <w:numFmt w:val="bullet"/>
      <w:lvlText w:val=""/>
      <w:lvlJc w:val="left"/>
      <w:pPr>
        <w:tabs>
          <w:tab w:val="num" w:pos="0"/>
        </w:tabs>
        <w:ind w:left="2160" w:hanging="360"/>
      </w:pPr>
      <w:rPr>
        <w:rFonts w:ascii="Wingdings" w:hAnsi="Wingdings" w:cs="Wingdings"/>
      </w:rPr>
    </w:lvl>
    <w:lvl w:ilvl="5">
      <w:start w:val="1"/>
      <w:numFmt w:val="bullet"/>
      <w:lvlText w:val=""/>
      <w:lvlJc w:val="left"/>
      <w:pPr>
        <w:tabs>
          <w:tab w:val="num" w:pos="0"/>
        </w:tabs>
        <w:ind w:left="2520" w:hanging="360"/>
      </w:pPr>
      <w:rPr>
        <w:rFonts w:ascii="Wingdings" w:hAnsi="Wingdings" w:cs="Wingdings"/>
      </w:rPr>
    </w:lvl>
    <w:lvl w:ilvl="6">
      <w:start w:val="1"/>
      <w:numFmt w:val="bullet"/>
      <w:lvlText w:val=""/>
      <w:lvlJc w:val="left"/>
      <w:pPr>
        <w:tabs>
          <w:tab w:val="num" w:pos="0"/>
        </w:tabs>
        <w:ind w:left="2880" w:hanging="360"/>
      </w:pPr>
      <w:rPr>
        <w:rFonts w:ascii="Wingdings" w:hAnsi="Wingdings" w:cs="Wingdings"/>
      </w:rPr>
    </w:lvl>
    <w:lvl w:ilvl="7">
      <w:start w:val="1"/>
      <w:numFmt w:val="bullet"/>
      <w:lvlText w:val=""/>
      <w:lvlJc w:val="left"/>
      <w:pPr>
        <w:tabs>
          <w:tab w:val="num" w:pos="0"/>
        </w:tabs>
        <w:ind w:left="3240" w:hanging="360"/>
      </w:pPr>
      <w:rPr>
        <w:rFonts w:ascii="Wingdings" w:hAnsi="Wingdings" w:cs="Wingdings"/>
      </w:rPr>
    </w:lvl>
    <w:lvl w:ilvl="8">
      <w:start w:val="1"/>
      <w:numFmt w:val="bullet"/>
      <w:lvlText w:val=""/>
      <w:lvlJc w:val="left"/>
      <w:pPr>
        <w:tabs>
          <w:tab w:val="num" w:pos="0"/>
        </w:tabs>
        <w:ind w:left="3600" w:hanging="360"/>
      </w:pPr>
      <w:rPr>
        <w:rFonts w:ascii="Wingdings" w:hAnsi="Wingdings" w:cs="Wingdings"/>
      </w:rPr>
    </w:lvl>
  </w:abstractNum>
  <w:abstractNum w:abstractNumId="3">
    <w:nsid w:val="1E11277B"/>
    <w:multiLevelType w:val="multilevel"/>
    <w:tmpl w:val="AF06196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56D7BEC"/>
    <w:multiLevelType w:val="multilevel"/>
    <w:tmpl w:val="A1861C26"/>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nsid w:val="4EF8427B"/>
    <w:multiLevelType w:val="multilevel"/>
    <w:tmpl w:val="589A8FE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6">
    <w:nsid w:val="5A466D07"/>
    <w:multiLevelType w:val="multilevel"/>
    <w:tmpl w:val="07EE923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7">
    <w:nsid w:val="73763C0D"/>
    <w:multiLevelType w:val="multilevel"/>
    <w:tmpl w:val="EE7A6560"/>
    <w:lvl w:ilvl="0">
      <w:start w:val="1"/>
      <w:numFmt w:val="bullet"/>
      <w:lvlText w:val=""/>
      <w:lvlJc w:val="left"/>
      <w:pPr>
        <w:tabs>
          <w:tab w:val="num" w:pos="707"/>
        </w:tabs>
        <w:ind w:left="707" w:hanging="283"/>
      </w:pPr>
      <w:rPr>
        <w:rFonts w:ascii="Symbol" w:hAnsi="Symbol" w:cs="OpenSymbol" w:hint="default"/>
        <w:sz w:val="24"/>
      </w:rPr>
    </w:lvl>
    <w:lvl w:ilvl="1">
      <w:start w:val="1"/>
      <w:numFmt w:val="bullet"/>
      <w:lvlText w:val=""/>
      <w:lvlJc w:val="left"/>
      <w:pPr>
        <w:tabs>
          <w:tab w:val="num" w:pos="1414"/>
        </w:tabs>
        <w:ind w:left="1414" w:hanging="283"/>
      </w:pPr>
      <w:rPr>
        <w:rFonts w:ascii="Symbol" w:hAnsi="Symbol" w:cs="OpenSymbol" w:hint="default"/>
        <w:sz w:val="24"/>
      </w:rPr>
    </w:lvl>
    <w:lvl w:ilvl="2">
      <w:start w:val="1"/>
      <w:numFmt w:val="bullet"/>
      <w:lvlText w:val=""/>
      <w:lvlJc w:val="left"/>
      <w:pPr>
        <w:tabs>
          <w:tab w:val="num" w:pos="2121"/>
        </w:tabs>
        <w:ind w:left="2121" w:hanging="283"/>
      </w:pPr>
      <w:rPr>
        <w:rFonts w:ascii="Symbol" w:hAnsi="Symbol" w:cs="OpenSymbol" w:hint="default"/>
        <w:sz w:val="24"/>
      </w:rPr>
    </w:lvl>
    <w:lvl w:ilvl="3">
      <w:start w:val="1"/>
      <w:numFmt w:val="bullet"/>
      <w:lvlText w:val=""/>
      <w:lvlJc w:val="left"/>
      <w:pPr>
        <w:tabs>
          <w:tab w:val="num" w:pos="2828"/>
        </w:tabs>
        <w:ind w:left="2828" w:hanging="283"/>
      </w:pPr>
      <w:rPr>
        <w:rFonts w:ascii="Symbol" w:hAnsi="Symbol" w:cs="OpenSymbol" w:hint="default"/>
        <w:sz w:val="24"/>
      </w:rPr>
    </w:lvl>
    <w:lvl w:ilvl="4">
      <w:start w:val="1"/>
      <w:numFmt w:val="bullet"/>
      <w:lvlText w:val=""/>
      <w:lvlJc w:val="left"/>
      <w:pPr>
        <w:tabs>
          <w:tab w:val="num" w:pos="3535"/>
        </w:tabs>
        <w:ind w:left="3535" w:hanging="283"/>
      </w:pPr>
      <w:rPr>
        <w:rFonts w:ascii="Symbol" w:hAnsi="Symbol" w:cs="OpenSymbol" w:hint="default"/>
        <w:sz w:val="24"/>
      </w:rPr>
    </w:lvl>
    <w:lvl w:ilvl="5">
      <w:start w:val="1"/>
      <w:numFmt w:val="bullet"/>
      <w:lvlText w:val=""/>
      <w:lvlJc w:val="left"/>
      <w:pPr>
        <w:tabs>
          <w:tab w:val="num" w:pos="4242"/>
        </w:tabs>
        <w:ind w:left="4242" w:hanging="283"/>
      </w:pPr>
      <w:rPr>
        <w:rFonts w:ascii="Symbol" w:hAnsi="Symbol" w:cs="OpenSymbol" w:hint="default"/>
        <w:sz w:val="24"/>
      </w:rPr>
    </w:lvl>
    <w:lvl w:ilvl="6">
      <w:start w:val="1"/>
      <w:numFmt w:val="bullet"/>
      <w:lvlText w:val=""/>
      <w:lvlJc w:val="left"/>
      <w:pPr>
        <w:tabs>
          <w:tab w:val="num" w:pos="4949"/>
        </w:tabs>
        <w:ind w:left="4949" w:hanging="283"/>
      </w:pPr>
      <w:rPr>
        <w:rFonts w:ascii="Symbol" w:hAnsi="Symbol" w:cs="OpenSymbol" w:hint="default"/>
        <w:sz w:val="24"/>
      </w:rPr>
    </w:lvl>
    <w:lvl w:ilvl="7">
      <w:start w:val="1"/>
      <w:numFmt w:val="bullet"/>
      <w:lvlText w:val=""/>
      <w:lvlJc w:val="left"/>
      <w:pPr>
        <w:tabs>
          <w:tab w:val="num" w:pos="5656"/>
        </w:tabs>
        <w:ind w:left="5656" w:hanging="283"/>
      </w:pPr>
      <w:rPr>
        <w:rFonts w:ascii="Symbol" w:hAnsi="Symbol" w:cs="OpenSymbol" w:hint="default"/>
        <w:sz w:val="24"/>
      </w:rPr>
    </w:lvl>
    <w:lvl w:ilvl="8">
      <w:start w:val="1"/>
      <w:numFmt w:val="bullet"/>
      <w:lvlText w:val=""/>
      <w:lvlJc w:val="left"/>
      <w:pPr>
        <w:tabs>
          <w:tab w:val="num" w:pos="6363"/>
        </w:tabs>
        <w:ind w:left="6363" w:hanging="283"/>
      </w:pPr>
      <w:rPr>
        <w:rFonts w:ascii="Symbol" w:hAnsi="Symbol" w:cs="OpenSymbol" w:hint="default"/>
        <w:sz w:val="24"/>
      </w:rPr>
    </w:lvl>
  </w:abstractNum>
  <w:abstractNum w:abstractNumId="8">
    <w:nsid w:val="77A65EA5"/>
    <w:multiLevelType w:val="multilevel"/>
    <w:tmpl w:val="5A32AE9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7"/>
  </w:num>
  <w:num w:numId="2">
    <w:abstractNumId w:val="6"/>
  </w:num>
  <w:num w:numId="3">
    <w:abstractNumId w:val="5"/>
  </w:num>
  <w:num w:numId="4">
    <w:abstractNumId w:val="8"/>
  </w:num>
  <w:num w:numId="5">
    <w:abstractNumId w:val="4"/>
  </w:num>
  <w:num w:numId="6">
    <w:abstractNumId w:val="3"/>
  </w:num>
  <w:num w:numId="7">
    <w:abstractNumId w:val="0"/>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3F34"/>
    <w:rsid w:val="0002483E"/>
    <w:rsid w:val="000C418F"/>
    <w:rsid w:val="000E0D62"/>
    <w:rsid w:val="001E060C"/>
    <w:rsid w:val="00521841"/>
    <w:rsid w:val="005660CE"/>
    <w:rsid w:val="00694165"/>
    <w:rsid w:val="007C2F73"/>
    <w:rsid w:val="009022BB"/>
    <w:rsid w:val="00BA7019"/>
    <w:rsid w:val="00BF38CD"/>
    <w:rsid w:val="00DC3C2F"/>
    <w:rsid w:val="00E14103"/>
    <w:rsid w:val="00F30106"/>
    <w:rsid w:val="00F93F34"/>
    <w:rsid w:val="00FF37E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pPr>
    <w:rPr>
      <w:color w:val="00000A"/>
      <w:sz w:val="22"/>
    </w:rPr>
  </w:style>
  <w:style w:type="paragraph" w:styleId="Heading1">
    <w:name w:val="heading 1"/>
    <w:basedOn w:val="Normal"/>
    <w:next w:val="Normal"/>
    <w:link w:val="Heading1Char"/>
    <w:uiPriority w:val="9"/>
    <w:qFormat/>
    <w:rsid w:val="006D2C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
    <w:qFormat/>
    <w:pPr>
      <w:outlineLvl w:val="1"/>
    </w:pPr>
  </w:style>
  <w:style w:type="paragraph" w:styleId="Heading3">
    <w:name w:val="heading 3"/>
    <w:basedOn w:val="Normal"/>
    <w:next w:val="Normal"/>
    <w:link w:val="Heading3Char"/>
    <w:uiPriority w:val="9"/>
    <w:semiHidden/>
    <w:unhideWhenUsed/>
    <w:qFormat/>
    <w:rsid w:val="00EC496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
    <w:qFormat/>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D2CC4"/>
    <w:rPr>
      <w:rFonts w:asciiTheme="majorHAnsi" w:eastAsiaTheme="majorEastAsia" w:hAnsiTheme="majorHAnsi" w:cstheme="majorBidi"/>
      <w:b/>
      <w:bCs/>
      <w:color w:val="365F91" w:themeColor="accent1" w:themeShade="BF"/>
      <w:sz w:val="28"/>
      <w:szCs w:val="28"/>
    </w:rPr>
  </w:style>
  <w:style w:type="character" w:customStyle="1" w:styleId="InternetLink">
    <w:name w:val="Internet Link"/>
    <w:basedOn w:val="DefaultParagraphFont"/>
    <w:uiPriority w:val="99"/>
    <w:unhideWhenUsed/>
    <w:rsid w:val="006D2CC4"/>
    <w:rPr>
      <w:color w:val="0000FF" w:themeColor="hyperlink"/>
      <w:u w:val="single"/>
    </w:rPr>
  </w:style>
  <w:style w:type="character" w:customStyle="1" w:styleId="BalloonTextChar">
    <w:name w:val="Balloon Text Char"/>
    <w:basedOn w:val="DefaultParagraphFont"/>
    <w:link w:val="BalloonText"/>
    <w:uiPriority w:val="99"/>
    <w:semiHidden/>
    <w:qFormat/>
    <w:rsid w:val="006D2CC4"/>
    <w:rPr>
      <w:rFonts w:ascii="Tahoma" w:hAnsi="Tahoma" w:cs="Tahoma"/>
      <w:sz w:val="16"/>
      <w:szCs w:val="16"/>
    </w:rPr>
  </w:style>
  <w:style w:type="character" w:customStyle="1" w:styleId="Heading3Char">
    <w:name w:val="Heading 3 Char"/>
    <w:basedOn w:val="DefaultParagraphFont"/>
    <w:link w:val="Heading3"/>
    <w:uiPriority w:val="9"/>
    <w:semiHidden/>
    <w:qFormat/>
    <w:rsid w:val="00EC4966"/>
    <w:rPr>
      <w:rFonts w:asciiTheme="majorHAnsi" w:eastAsiaTheme="majorEastAsia" w:hAnsiTheme="majorHAnsi" w:cstheme="majorBidi"/>
      <w:b/>
      <w:bCs/>
      <w:color w:val="4F81BD" w:themeColor="accent1"/>
    </w:rPr>
  </w:style>
  <w:style w:type="character" w:customStyle="1" w:styleId="ListLabel1">
    <w:name w:val="ListLabel 1"/>
    <w:qFormat/>
    <w:rPr>
      <w:rFonts w:ascii="Times New Roman" w:eastAsia="Calibri" w:hAnsi="Times New Roman" w:cs="Times New Roman"/>
      <w:sz w:val="24"/>
      <w:highlight w:val="white"/>
    </w:rPr>
  </w:style>
  <w:style w:type="character" w:customStyle="1" w:styleId="ListLabel2">
    <w:name w:val="ListLabel 2"/>
    <w:qFormat/>
    <w:rPr>
      <w:rFonts w:cs="Courier New"/>
    </w:rPr>
  </w:style>
  <w:style w:type="character" w:customStyle="1" w:styleId="ListLabel3">
    <w:name w:val="ListLabel 3"/>
    <w:qFormat/>
    <w:rPr>
      <w:rFonts w:eastAsia="Calibri" w:cs="Arial"/>
    </w:rPr>
  </w:style>
  <w:style w:type="character" w:customStyle="1" w:styleId="IndexLink">
    <w:name w:val="Index Link"/>
    <w:qFormat/>
  </w:style>
  <w:style w:type="character" w:customStyle="1" w:styleId="EndnoteCharacters">
    <w:name w:val="Endnote Characters"/>
    <w:qFormat/>
  </w:style>
  <w:style w:type="character" w:customStyle="1" w:styleId="EndnoteAnchor">
    <w:name w:val="Endnote Anchor"/>
    <w:rPr>
      <w:vertAlign w:val="superscript"/>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ListLabel4">
    <w:name w:val="ListLabel 4"/>
    <w:qFormat/>
    <w:rPr>
      <w:rFonts w:ascii="Times New Roman" w:hAnsi="Times New Roman" w:cs="Times New Roman"/>
      <w:sz w:val="24"/>
      <w:highlight w:val="white"/>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Bullets">
    <w:name w:val="Bullets"/>
    <w:qFormat/>
    <w:rPr>
      <w:rFonts w:ascii="OpenSymbol" w:eastAsia="OpenSymbol" w:hAnsi="OpenSymbol"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ascii="Times New Roman" w:hAnsi="Times New Roman" w:cs="OpenSymbol"/>
      <w:sz w:val="24"/>
    </w:rPr>
  </w:style>
  <w:style w:type="character" w:customStyle="1" w:styleId="ListLabel14">
    <w:name w:val="ListLabel 14"/>
    <w:qFormat/>
    <w:rPr>
      <w:rFonts w:ascii="Times New Roman" w:hAnsi="Times New Roman" w:cs="OpenSymbol"/>
      <w:sz w:val="24"/>
    </w:rPr>
  </w:style>
  <w:style w:type="character" w:customStyle="1" w:styleId="ListLabel15">
    <w:name w:val="ListLabel 15"/>
    <w:qFormat/>
    <w:rPr>
      <w:rFonts w:ascii="Times New Roman" w:hAnsi="Times New Roman" w:cs="OpenSymbol"/>
      <w:sz w:val="24"/>
    </w:rPr>
  </w:style>
  <w:style w:type="character" w:customStyle="1" w:styleId="ListLabel16">
    <w:name w:val="ListLabel 16"/>
    <w:qFormat/>
    <w:rPr>
      <w:rFonts w:ascii="Times New Roman" w:hAnsi="Times New Roman" w:cs="OpenSymbol"/>
      <w:sz w:val="24"/>
    </w:rPr>
  </w:style>
  <w:style w:type="character" w:customStyle="1" w:styleId="ListLabel17">
    <w:name w:val="ListLabel 17"/>
    <w:qFormat/>
    <w:rPr>
      <w:rFonts w:ascii="Times New Roman" w:hAnsi="Times New Roman" w:cs="OpenSymbol"/>
      <w:sz w:val="24"/>
    </w:rPr>
  </w:style>
  <w:style w:type="character" w:customStyle="1" w:styleId="ListLabel18">
    <w:name w:val="ListLabel 18"/>
    <w:qFormat/>
    <w:rPr>
      <w:rFonts w:ascii="Times New Roman" w:hAnsi="Times New Roman" w:cs="OpenSymbol"/>
      <w:sz w:val="24"/>
    </w:rPr>
  </w:style>
  <w:style w:type="character" w:customStyle="1" w:styleId="ListLabel19">
    <w:name w:val="ListLabel 19"/>
    <w:qFormat/>
    <w:rPr>
      <w:rFonts w:ascii="Times New Roman" w:hAnsi="Times New Roman" w:cs="OpenSymbol"/>
      <w:sz w:val="24"/>
    </w:rPr>
  </w:style>
  <w:style w:type="character" w:customStyle="1" w:styleId="ListLabel20">
    <w:name w:val="ListLabel 20"/>
    <w:qFormat/>
    <w:rPr>
      <w:rFonts w:ascii="Times New Roman" w:hAnsi="Times New Roman" w:cs="OpenSymbol"/>
      <w:sz w:val="24"/>
    </w:rPr>
  </w:style>
  <w:style w:type="character" w:customStyle="1" w:styleId="ListLabel21">
    <w:name w:val="ListLabel 21"/>
    <w:qFormat/>
    <w:rPr>
      <w:rFonts w:ascii="Times New Roman" w:hAnsi="Times New Roman" w:cs="OpenSymbol"/>
      <w:sz w:val="24"/>
    </w:rPr>
  </w:style>
  <w:style w:type="paragraph" w:customStyle="1" w:styleId="Heading">
    <w:name w:val="Heading"/>
    <w:basedOn w:val="Normal"/>
    <w:next w:val="TextBody"/>
    <w:qFormat/>
    <w:pPr>
      <w:keepNext/>
      <w:spacing w:before="240" w:after="120"/>
    </w:pPr>
    <w:rPr>
      <w:rFonts w:ascii="Liberation Sans" w:eastAsia="Tahoma" w:hAnsi="Liberation Sans" w:cs="Lohit Devanagari"/>
      <w:sz w:val="28"/>
      <w:szCs w:val="28"/>
    </w:rPr>
  </w:style>
  <w:style w:type="paragraph" w:customStyle="1" w:styleId="TextBody">
    <w:name w:val="Text Body"/>
    <w:basedOn w:val="Normal"/>
    <w:pPr>
      <w:spacing w:after="140" w:line="288" w:lineRule="auto"/>
    </w:pPr>
  </w:style>
  <w:style w:type="paragraph" w:styleId="List">
    <w:name w:val="List"/>
    <w:basedOn w:val="TextBody"/>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6D2CC4"/>
    <w:pPr>
      <w:ind w:left="720"/>
      <w:contextualSpacing/>
    </w:pPr>
  </w:style>
  <w:style w:type="paragraph" w:styleId="TOCHeading">
    <w:name w:val="TOC Heading"/>
    <w:basedOn w:val="Heading1"/>
    <w:next w:val="Normal"/>
    <w:uiPriority w:val="39"/>
    <w:unhideWhenUsed/>
    <w:qFormat/>
    <w:rsid w:val="006D2CC4"/>
    <w:rPr>
      <w:lang w:eastAsia="ja-JP"/>
    </w:rPr>
  </w:style>
  <w:style w:type="paragraph" w:customStyle="1" w:styleId="Contents1">
    <w:name w:val="Contents 1"/>
    <w:basedOn w:val="Normal"/>
    <w:next w:val="Normal"/>
    <w:autoRedefine/>
    <w:uiPriority w:val="39"/>
    <w:unhideWhenUsed/>
    <w:rsid w:val="006D2CC4"/>
    <w:pPr>
      <w:tabs>
        <w:tab w:val="right" w:leader="dot" w:pos="9214"/>
      </w:tabs>
      <w:spacing w:after="100"/>
    </w:pPr>
    <w:rPr>
      <w:rFonts w:ascii="Times New Roman" w:hAnsi="Times New Roman"/>
      <w:sz w:val="24"/>
      <w:szCs w:val="24"/>
    </w:rPr>
  </w:style>
  <w:style w:type="paragraph" w:customStyle="1" w:styleId="Contents2">
    <w:name w:val="Contents 2"/>
    <w:basedOn w:val="Normal"/>
    <w:next w:val="Normal"/>
    <w:autoRedefine/>
    <w:uiPriority w:val="39"/>
    <w:unhideWhenUsed/>
    <w:rsid w:val="006D2CC4"/>
    <w:pPr>
      <w:spacing w:after="100"/>
      <w:ind w:left="220"/>
    </w:pPr>
  </w:style>
  <w:style w:type="paragraph" w:styleId="BalloonText">
    <w:name w:val="Balloon Text"/>
    <w:basedOn w:val="Normal"/>
    <w:link w:val="BalloonTextChar"/>
    <w:uiPriority w:val="99"/>
    <w:semiHidden/>
    <w:unhideWhenUsed/>
    <w:qFormat/>
    <w:rsid w:val="006D2CC4"/>
    <w:pPr>
      <w:spacing w:after="0" w:line="240" w:lineRule="auto"/>
    </w:pPr>
    <w:rPr>
      <w:rFonts w:ascii="Tahoma" w:hAnsi="Tahoma" w:cs="Tahoma"/>
      <w:sz w:val="16"/>
      <w:szCs w:val="16"/>
    </w:rPr>
  </w:style>
  <w:style w:type="paragraph" w:customStyle="1" w:styleId="Contents3">
    <w:name w:val="Contents 3"/>
    <w:basedOn w:val="Normal"/>
    <w:next w:val="Normal"/>
    <w:autoRedefine/>
    <w:uiPriority w:val="39"/>
    <w:unhideWhenUsed/>
    <w:rsid w:val="0055497D"/>
    <w:pPr>
      <w:spacing w:after="100"/>
      <w:ind w:left="440"/>
    </w:pPr>
  </w:style>
  <w:style w:type="paragraph" w:styleId="Footer">
    <w:name w:val="footer"/>
    <w:basedOn w:val="Normal"/>
  </w:style>
  <w:style w:type="paragraph" w:customStyle="1" w:styleId="Endnote">
    <w:name w:val="Endnote"/>
    <w:basedOn w:val="Normal"/>
  </w:style>
  <w:style w:type="paragraph" w:customStyle="1" w:styleId="Footnote">
    <w:name w:val="Footnote"/>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customStyle="1" w:styleId="normal-p">
    <w:name w:val="normal-p"/>
    <w:basedOn w:val="Normal"/>
    <w:rsid w:val="00BA7019"/>
    <w:pPr>
      <w:spacing w:after="0" w:line="240" w:lineRule="auto"/>
    </w:pPr>
    <w:rPr>
      <w:rFonts w:ascii="Times New Roman" w:eastAsia="SimSun" w:hAnsi="Times New Roman" w:cs="Times New Roman"/>
      <w:color w:val="auto"/>
      <w:sz w:val="20"/>
      <w:szCs w:val="20"/>
      <w:lang w:eastAsia="zh-CN"/>
    </w:rPr>
  </w:style>
  <w:style w:type="character" w:customStyle="1" w:styleId="normal-h1">
    <w:name w:val="normal-h1"/>
    <w:basedOn w:val="DefaultParagraphFont"/>
    <w:rsid w:val="00BA7019"/>
    <w:rPr>
      <w:rFonts w:ascii="Times New Roman" w:hAnsi="Times New Roman" w:cs="Times New Roman" w:hint="default"/>
      <w:sz w:val="24"/>
      <w:szCs w:val="24"/>
    </w:rPr>
  </w:style>
  <w:style w:type="character" w:customStyle="1" w:styleId="WW-DefaultParagraphFont1">
    <w:name w:val="WW-Default Paragraph Font1"/>
    <w:rsid w:val="007C2F73"/>
  </w:style>
  <w:style w:type="paragraph" w:styleId="BodyText">
    <w:name w:val="Body Text"/>
    <w:basedOn w:val="Normal"/>
    <w:link w:val="BodyTextChar"/>
    <w:rsid w:val="007C2F73"/>
    <w:pPr>
      <w:widowControl w:val="0"/>
      <w:pBdr>
        <w:top w:val="none" w:sz="0" w:space="0" w:color="000000"/>
        <w:left w:val="none" w:sz="0" w:space="0" w:color="000000"/>
        <w:bottom w:val="none" w:sz="0" w:space="0" w:color="000000"/>
        <w:right w:val="none" w:sz="0" w:space="0" w:color="000000"/>
      </w:pBdr>
      <w:suppressAutoHyphens/>
      <w:spacing w:after="140" w:line="288" w:lineRule="auto"/>
      <w:textAlignment w:val="baseline"/>
    </w:pPr>
    <w:rPr>
      <w:rFonts w:ascii="Liberation Serif" w:eastAsia="Tahoma" w:hAnsi="Liberation Serif" w:cs="Lohit Devanagari"/>
      <w:color w:val="auto"/>
      <w:kern w:val="1"/>
      <w:sz w:val="24"/>
      <w:szCs w:val="24"/>
      <w:lang w:eastAsia="zh-CN" w:bidi="hi-IN"/>
    </w:rPr>
  </w:style>
  <w:style w:type="character" w:customStyle="1" w:styleId="BodyTextChar">
    <w:name w:val="Body Text Char"/>
    <w:basedOn w:val="DefaultParagraphFont"/>
    <w:link w:val="BodyText"/>
    <w:rsid w:val="007C2F73"/>
    <w:rPr>
      <w:rFonts w:ascii="Liberation Serif" w:eastAsia="Tahoma" w:hAnsi="Liberation Serif" w:cs="Lohit Devanagari"/>
      <w:kern w:val="1"/>
      <w:sz w:val="24"/>
      <w:szCs w:val="24"/>
      <w:lang w:eastAsia="zh-CN" w:bidi="hi-IN"/>
    </w:rPr>
  </w:style>
  <w:style w:type="paragraph" w:styleId="TOC1">
    <w:name w:val="toc 1"/>
    <w:basedOn w:val="Normal"/>
    <w:next w:val="Normal"/>
    <w:autoRedefine/>
    <w:uiPriority w:val="39"/>
    <w:unhideWhenUsed/>
    <w:rsid w:val="00E14103"/>
    <w:pPr>
      <w:spacing w:after="100"/>
    </w:pPr>
  </w:style>
  <w:style w:type="paragraph" w:styleId="TOC2">
    <w:name w:val="toc 2"/>
    <w:basedOn w:val="Normal"/>
    <w:next w:val="Normal"/>
    <w:autoRedefine/>
    <w:uiPriority w:val="39"/>
    <w:unhideWhenUsed/>
    <w:rsid w:val="00E14103"/>
    <w:pPr>
      <w:spacing w:after="100"/>
      <w:ind w:left="220"/>
    </w:pPr>
  </w:style>
  <w:style w:type="paragraph" w:styleId="TOC3">
    <w:name w:val="toc 3"/>
    <w:basedOn w:val="Normal"/>
    <w:next w:val="Normal"/>
    <w:autoRedefine/>
    <w:uiPriority w:val="39"/>
    <w:unhideWhenUsed/>
    <w:rsid w:val="00E14103"/>
    <w:pPr>
      <w:spacing w:after="100"/>
      <w:ind w:left="440"/>
    </w:pPr>
  </w:style>
  <w:style w:type="character" w:styleId="Hyperlink">
    <w:name w:val="Hyperlink"/>
    <w:basedOn w:val="DefaultParagraphFont"/>
    <w:uiPriority w:val="99"/>
    <w:unhideWhenUsed/>
    <w:rsid w:val="00E1410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pPr>
    <w:rPr>
      <w:color w:val="00000A"/>
      <w:sz w:val="22"/>
    </w:rPr>
  </w:style>
  <w:style w:type="paragraph" w:styleId="Heading1">
    <w:name w:val="heading 1"/>
    <w:basedOn w:val="Normal"/>
    <w:next w:val="Normal"/>
    <w:link w:val="Heading1Char"/>
    <w:uiPriority w:val="9"/>
    <w:qFormat/>
    <w:rsid w:val="006D2C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
    <w:qFormat/>
    <w:pPr>
      <w:outlineLvl w:val="1"/>
    </w:pPr>
  </w:style>
  <w:style w:type="paragraph" w:styleId="Heading3">
    <w:name w:val="heading 3"/>
    <w:basedOn w:val="Normal"/>
    <w:next w:val="Normal"/>
    <w:link w:val="Heading3Char"/>
    <w:uiPriority w:val="9"/>
    <w:semiHidden/>
    <w:unhideWhenUsed/>
    <w:qFormat/>
    <w:rsid w:val="00EC496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
    <w:qFormat/>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D2CC4"/>
    <w:rPr>
      <w:rFonts w:asciiTheme="majorHAnsi" w:eastAsiaTheme="majorEastAsia" w:hAnsiTheme="majorHAnsi" w:cstheme="majorBidi"/>
      <w:b/>
      <w:bCs/>
      <w:color w:val="365F91" w:themeColor="accent1" w:themeShade="BF"/>
      <w:sz w:val="28"/>
      <w:szCs w:val="28"/>
    </w:rPr>
  </w:style>
  <w:style w:type="character" w:customStyle="1" w:styleId="InternetLink">
    <w:name w:val="Internet Link"/>
    <w:basedOn w:val="DefaultParagraphFont"/>
    <w:uiPriority w:val="99"/>
    <w:unhideWhenUsed/>
    <w:rsid w:val="006D2CC4"/>
    <w:rPr>
      <w:color w:val="0000FF" w:themeColor="hyperlink"/>
      <w:u w:val="single"/>
    </w:rPr>
  </w:style>
  <w:style w:type="character" w:customStyle="1" w:styleId="BalloonTextChar">
    <w:name w:val="Balloon Text Char"/>
    <w:basedOn w:val="DefaultParagraphFont"/>
    <w:link w:val="BalloonText"/>
    <w:uiPriority w:val="99"/>
    <w:semiHidden/>
    <w:qFormat/>
    <w:rsid w:val="006D2CC4"/>
    <w:rPr>
      <w:rFonts w:ascii="Tahoma" w:hAnsi="Tahoma" w:cs="Tahoma"/>
      <w:sz w:val="16"/>
      <w:szCs w:val="16"/>
    </w:rPr>
  </w:style>
  <w:style w:type="character" w:customStyle="1" w:styleId="Heading3Char">
    <w:name w:val="Heading 3 Char"/>
    <w:basedOn w:val="DefaultParagraphFont"/>
    <w:link w:val="Heading3"/>
    <w:uiPriority w:val="9"/>
    <w:semiHidden/>
    <w:qFormat/>
    <w:rsid w:val="00EC4966"/>
    <w:rPr>
      <w:rFonts w:asciiTheme="majorHAnsi" w:eastAsiaTheme="majorEastAsia" w:hAnsiTheme="majorHAnsi" w:cstheme="majorBidi"/>
      <w:b/>
      <w:bCs/>
      <w:color w:val="4F81BD" w:themeColor="accent1"/>
    </w:rPr>
  </w:style>
  <w:style w:type="character" w:customStyle="1" w:styleId="ListLabel1">
    <w:name w:val="ListLabel 1"/>
    <w:qFormat/>
    <w:rPr>
      <w:rFonts w:ascii="Times New Roman" w:eastAsia="Calibri" w:hAnsi="Times New Roman" w:cs="Times New Roman"/>
      <w:sz w:val="24"/>
      <w:highlight w:val="white"/>
    </w:rPr>
  </w:style>
  <w:style w:type="character" w:customStyle="1" w:styleId="ListLabel2">
    <w:name w:val="ListLabel 2"/>
    <w:qFormat/>
    <w:rPr>
      <w:rFonts w:cs="Courier New"/>
    </w:rPr>
  </w:style>
  <w:style w:type="character" w:customStyle="1" w:styleId="ListLabel3">
    <w:name w:val="ListLabel 3"/>
    <w:qFormat/>
    <w:rPr>
      <w:rFonts w:eastAsia="Calibri" w:cs="Arial"/>
    </w:rPr>
  </w:style>
  <w:style w:type="character" w:customStyle="1" w:styleId="IndexLink">
    <w:name w:val="Index Link"/>
    <w:qFormat/>
  </w:style>
  <w:style w:type="character" w:customStyle="1" w:styleId="EndnoteCharacters">
    <w:name w:val="Endnote Characters"/>
    <w:qFormat/>
  </w:style>
  <w:style w:type="character" w:customStyle="1" w:styleId="EndnoteAnchor">
    <w:name w:val="Endnote Anchor"/>
    <w:rPr>
      <w:vertAlign w:val="superscript"/>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ListLabel4">
    <w:name w:val="ListLabel 4"/>
    <w:qFormat/>
    <w:rPr>
      <w:rFonts w:ascii="Times New Roman" w:hAnsi="Times New Roman" w:cs="Times New Roman"/>
      <w:sz w:val="24"/>
      <w:highlight w:val="white"/>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Bullets">
    <w:name w:val="Bullets"/>
    <w:qFormat/>
    <w:rPr>
      <w:rFonts w:ascii="OpenSymbol" w:eastAsia="OpenSymbol" w:hAnsi="OpenSymbol"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ascii="Times New Roman" w:hAnsi="Times New Roman" w:cs="OpenSymbol"/>
      <w:sz w:val="24"/>
    </w:rPr>
  </w:style>
  <w:style w:type="character" w:customStyle="1" w:styleId="ListLabel14">
    <w:name w:val="ListLabel 14"/>
    <w:qFormat/>
    <w:rPr>
      <w:rFonts w:ascii="Times New Roman" w:hAnsi="Times New Roman" w:cs="OpenSymbol"/>
      <w:sz w:val="24"/>
    </w:rPr>
  </w:style>
  <w:style w:type="character" w:customStyle="1" w:styleId="ListLabel15">
    <w:name w:val="ListLabel 15"/>
    <w:qFormat/>
    <w:rPr>
      <w:rFonts w:ascii="Times New Roman" w:hAnsi="Times New Roman" w:cs="OpenSymbol"/>
      <w:sz w:val="24"/>
    </w:rPr>
  </w:style>
  <w:style w:type="character" w:customStyle="1" w:styleId="ListLabel16">
    <w:name w:val="ListLabel 16"/>
    <w:qFormat/>
    <w:rPr>
      <w:rFonts w:ascii="Times New Roman" w:hAnsi="Times New Roman" w:cs="OpenSymbol"/>
      <w:sz w:val="24"/>
    </w:rPr>
  </w:style>
  <w:style w:type="character" w:customStyle="1" w:styleId="ListLabel17">
    <w:name w:val="ListLabel 17"/>
    <w:qFormat/>
    <w:rPr>
      <w:rFonts w:ascii="Times New Roman" w:hAnsi="Times New Roman" w:cs="OpenSymbol"/>
      <w:sz w:val="24"/>
    </w:rPr>
  </w:style>
  <w:style w:type="character" w:customStyle="1" w:styleId="ListLabel18">
    <w:name w:val="ListLabel 18"/>
    <w:qFormat/>
    <w:rPr>
      <w:rFonts w:ascii="Times New Roman" w:hAnsi="Times New Roman" w:cs="OpenSymbol"/>
      <w:sz w:val="24"/>
    </w:rPr>
  </w:style>
  <w:style w:type="character" w:customStyle="1" w:styleId="ListLabel19">
    <w:name w:val="ListLabel 19"/>
    <w:qFormat/>
    <w:rPr>
      <w:rFonts w:ascii="Times New Roman" w:hAnsi="Times New Roman" w:cs="OpenSymbol"/>
      <w:sz w:val="24"/>
    </w:rPr>
  </w:style>
  <w:style w:type="character" w:customStyle="1" w:styleId="ListLabel20">
    <w:name w:val="ListLabel 20"/>
    <w:qFormat/>
    <w:rPr>
      <w:rFonts w:ascii="Times New Roman" w:hAnsi="Times New Roman" w:cs="OpenSymbol"/>
      <w:sz w:val="24"/>
    </w:rPr>
  </w:style>
  <w:style w:type="character" w:customStyle="1" w:styleId="ListLabel21">
    <w:name w:val="ListLabel 21"/>
    <w:qFormat/>
    <w:rPr>
      <w:rFonts w:ascii="Times New Roman" w:hAnsi="Times New Roman" w:cs="OpenSymbol"/>
      <w:sz w:val="24"/>
    </w:rPr>
  </w:style>
  <w:style w:type="paragraph" w:customStyle="1" w:styleId="Heading">
    <w:name w:val="Heading"/>
    <w:basedOn w:val="Normal"/>
    <w:next w:val="TextBody"/>
    <w:qFormat/>
    <w:pPr>
      <w:keepNext/>
      <w:spacing w:before="240" w:after="120"/>
    </w:pPr>
    <w:rPr>
      <w:rFonts w:ascii="Liberation Sans" w:eastAsia="Tahoma" w:hAnsi="Liberation Sans" w:cs="Lohit Devanagari"/>
      <w:sz w:val="28"/>
      <w:szCs w:val="28"/>
    </w:rPr>
  </w:style>
  <w:style w:type="paragraph" w:customStyle="1" w:styleId="TextBody">
    <w:name w:val="Text Body"/>
    <w:basedOn w:val="Normal"/>
    <w:pPr>
      <w:spacing w:after="140" w:line="288" w:lineRule="auto"/>
    </w:pPr>
  </w:style>
  <w:style w:type="paragraph" w:styleId="List">
    <w:name w:val="List"/>
    <w:basedOn w:val="TextBody"/>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6D2CC4"/>
    <w:pPr>
      <w:ind w:left="720"/>
      <w:contextualSpacing/>
    </w:pPr>
  </w:style>
  <w:style w:type="paragraph" w:styleId="TOCHeading">
    <w:name w:val="TOC Heading"/>
    <w:basedOn w:val="Heading1"/>
    <w:next w:val="Normal"/>
    <w:uiPriority w:val="39"/>
    <w:unhideWhenUsed/>
    <w:qFormat/>
    <w:rsid w:val="006D2CC4"/>
    <w:rPr>
      <w:lang w:eastAsia="ja-JP"/>
    </w:rPr>
  </w:style>
  <w:style w:type="paragraph" w:customStyle="1" w:styleId="Contents1">
    <w:name w:val="Contents 1"/>
    <w:basedOn w:val="Normal"/>
    <w:next w:val="Normal"/>
    <w:autoRedefine/>
    <w:uiPriority w:val="39"/>
    <w:unhideWhenUsed/>
    <w:rsid w:val="006D2CC4"/>
    <w:pPr>
      <w:tabs>
        <w:tab w:val="right" w:leader="dot" w:pos="9214"/>
      </w:tabs>
      <w:spacing w:after="100"/>
    </w:pPr>
    <w:rPr>
      <w:rFonts w:ascii="Times New Roman" w:hAnsi="Times New Roman"/>
      <w:sz w:val="24"/>
      <w:szCs w:val="24"/>
    </w:rPr>
  </w:style>
  <w:style w:type="paragraph" w:customStyle="1" w:styleId="Contents2">
    <w:name w:val="Contents 2"/>
    <w:basedOn w:val="Normal"/>
    <w:next w:val="Normal"/>
    <w:autoRedefine/>
    <w:uiPriority w:val="39"/>
    <w:unhideWhenUsed/>
    <w:rsid w:val="006D2CC4"/>
    <w:pPr>
      <w:spacing w:after="100"/>
      <w:ind w:left="220"/>
    </w:pPr>
  </w:style>
  <w:style w:type="paragraph" w:styleId="BalloonText">
    <w:name w:val="Balloon Text"/>
    <w:basedOn w:val="Normal"/>
    <w:link w:val="BalloonTextChar"/>
    <w:uiPriority w:val="99"/>
    <w:semiHidden/>
    <w:unhideWhenUsed/>
    <w:qFormat/>
    <w:rsid w:val="006D2CC4"/>
    <w:pPr>
      <w:spacing w:after="0" w:line="240" w:lineRule="auto"/>
    </w:pPr>
    <w:rPr>
      <w:rFonts w:ascii="Tahoma" w:hAnsi="Tahoma" w:cs="Tahoma"/>
      <w:sz w:val="16"/>
      <w:szCs w:val="16"/>
    </w:rPr>
  </w:style>
  <w:style w:type="paragraph" w:customStyle="1" w:styleId="Contents3">
    <w:name w:val="Contents 3"/>
    <w:basedOn w:val="Normal"/>
    <w:next w:val="Normal"/>
    <w:autoRedefine/>
    <w:uiPriority w:val="39"/>
    <w:unhideWhenUsed/>
    <w:rsid w:val="0055497D"/>
    <w:pPr>
      <w:spacing w:after="100"/>
      <w:ind w:left="440"/>
    </w:pPr>
  </w:style>
  <w:style w:type="paragraph" w:styleId="Footer">
    <w:name w:val="footer"/>
    <w:basedOn w:val="Normal"/>
  </w:style>
  <w:style w:type="paragraph" w:customStyle="1" w:styleId="Endnote">
    <w:name w:val="Endnote"/>
    <w:basedOn w:val="Normal"/>
  </w:style>
  <w:style w:type="paragraph" w:customStyle="1" w:styleId="Footnote">
    <w:name w:val="Footnote"/>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customStyle="1" w:styleId="normal-p">
    <w:name w:val="normal-p"/>
    <w:basedOn w:val="Normal"/>
    <w:rsid w:val="00BA7019"/>
    <w:pPr>
      <w:spacing w:after="0" w:line="240" w:lineRule="auto"/>
    </w:pPr>
    <w:rPr>
      <w:rFonts w:ascii="Times New Roman" w:eastAsia="SimSun" w:hAnsi="Times New Roman" w:cs="Times New Roman"/>
      <w:color w:val="auto"/>
      <w:sz w:val="20"/>
      <w:szCs w:val="20"/>
      <w:lang w:eastAsia="zh-CN"/>
    </w:rPr>
  </w:style>
  <w:style w:type="character" w:customStyle="1" w:styleId="normal-h1">
    <w:name w:val="normal-h1"/>
    <w:basedOn w:val="DefaultParagraphFont"/>
    <w:rsid w:val="00BA7019"/>
    <w:rPr>
      <w:rFonts w:ascii="Times New Roman" w:hAnsi="Times New Roman" w:cs="Times New Roman" w:hint="default"/>
      <w:sz w:val="24"/>
      <w:szCs w:val="24"/>
    </w:rPr>
  </w:style>
  <w:style w:type="character" w:customStyle="1" w:styleId="WW-DefaultParagraphFont1">
    <w:name w:val="WW-Default Paragraph Font1"/>
    <w:rsid w:val="007C2F73"/>
  </w:style>
  <w:style w:type="paragraph" w:styleId="BodyText">
    <w:name w:val="Body Text"/>
    <w:basedOn w:val="Normal"/>
    <w:link w:val="BodyTextChar"/>
    <w:rsid w:val="007C2F73"/>
    <w:pPr>
      <w:widowControl w:val="0"/>
      <w:pBdr>
        <w:top w:val="none" w:sz="0" w:space="0" w:color="000000"/>
        <w:left w:val="none" w:sz="0" w:space="0" w:color="000000"/>
        <w:bottom w:val="none" w:sz="0" w:space="0" w:color="000000"/>
        <w:right w:val="none" w:sz="0" w:space="0" w:color="000000"/>
      </w:pBdr>
      <w:suppressAutoHyphens/>
      <w:spacing w:after="140" w:line="288" w:lineRule="auto"/>
      <w:textAlignment w:val="baseline"/>
    </w:pPr>
    <w:rPr>
      <w:rFonts w:ascii="Liberation Serif" w:eastAsia="Tahoma" w:hAnsi="Liberation Serif" w:cs="Lohit Devanagari"/>
      <w:color w:val="auto"/>
      <w:kern w:val="1"/>
      <w:sz w:val="24"/>
      <w:szCs w:val="24"/>
      <w:lang w:eastAsia="zh-CN" w:bidi="hi-IN"/>
    </w:rPr>
  </w:style>
  <w:style w:type="character" w:customStyle="1" w:styleId="BodyTextChar">
    <w:name w:val="Body Text Char"/>
    <w:basedOn w:val="DefaultParagraphFont"/>
    <w:link w:val="BodyText"/>
    <w:rsid w:val="007C2F73"/>
    <w:rPr>
      <w:rFonts w:ascii="Liberation Serif" w:eastAsia="Tahoma" w:hAnsi="Liberation Serif" w:cs="Lohit Devanagari"/>
      <w:kern w:val="1"/>
      <w:sz w:val="24"/>
      <w:szCs w:val="24"/>
      <w:lang w:eastAsia="zh-CN" w:bidi="hi-IN"/>
    </w:rPr>
  </w:style>
  <w:style w:type="paragraph" w:styleId="TOC1">
    <w:name w:val="toc 1"/>
    <w:basedOn w:val="Normal"/>
    <w:next w:val="Normal"/>
    <w:autoRedefine/>
    <w:uiPriority w:val="39"/>
    <w:unhideWhenUsed/>
    <w:rsid w:val="00E14103"/>
    <w:pPr>
      <w:spacing w:after="100"/>
    </w:pPr>
  </w:style>
  <w:style w:type="paragraph" w:styleId="TOC2">
    <w:name w:val="toc 2"/>
    <w:basedOn w:val="Normal"/>
    <w:next w:val="Normal"/>
    <w:autoRedefine/>
    <w:uiPriority w:val="39"/>
    <w:unhideWhenUsed/>
    <w:rsid w:val="00E14103"/>
    <w:pPr>
      <w:spacing w:after="100"/>
      <w:ind w:left="220"/>
    </w:pPr>
  </w:style>
  <w:style w:type="paragraph" w:styleId="TOC3">
    <w:name w:val="toc 3"/>
    <w:basedOn w:val="Normal"/>
    <w:next w:val="Normal"/>
    <w:autoRedefine/>
    <w:uiPriority w:val="39"/>
    <w:unhideWhenUsed/>
    <w:rsid w:val="00E14103"/>
    <w:pPr>
      <w:spacing w:after="100"/>
      <w:ind w:left="440"/>
    </w:pPr>
  </w:style>
  <w:style w:type="character" w:styleId="Hyperlink">
    <w:name w:val="Hyperlink"/>
    <w:basedOn w:val="DefaultParagraphFont"/>
    <w:uiPriority w:val="99"/>
    <w:unhideWhenUsed/>
    <w:rsid w:val="00E141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2798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oleObject" Target="embeddings/oleObject3.bin"/><Relationship Id="rId42" Type="http://schemas.openxmlformats.org/officeDocument/2006/relationships/oleObject" Target="embeddings/oleObject7.bin"/><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emf"/><Relationship Id="rId38" Type="http://schemas.openxmlformats.org/officeDocument/2006/relationships/oleObject" Target="embeddings/oleObject5.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1.bin"/><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5.emf"/><Relationship Id="rId40" Type="http://schemas.openxmlformats.org/officeDocument/2006/relationships/oleObject" Target="embeddings/oleObject6.bin"/><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oleObject" Target="embeddings/oleObject4.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2.bin"/><Relationship Id="rId44" Type="http://schemas.openxmlformats.org/officeDocument/2006/relationships/oleObject" Target="embeddings/oleObject8.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emf"/><Relationship Id="rId35" Type="http://schemas.openxmlformats.org/officeDocument/2006/relationships/image" Target="media/image24.emf"/><Relationship Id="rId43"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001140-D4B6-45EA-B28B-48FE4A127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26</Pages>
  <Words>1472</Words>
  <Characters>8391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linhtb100</dc:creator>
  <cp:lastModifiedBy>sonvh</cp:lastModifiedBy>
  <cp:revision>87</cp:revision>
  <dcterms:created xsi:type="dcterms:W3CDTF">2016-05-20T06:48:00Z</dcterms:created>
  <dcterms:modified xsi:type="dcterms:W3CDTF">2016-08-25T06:23:00Z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